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2.0 -->
  <w:body>
    <w:tbl>
      <w:tblPr>
        <w:tblStyle w:val="documentparentContainer"/>
        <w:tblCellSpacing w:w="0" w:type="dxa"/>
        <w:tblLayout w:type="fixed"/>
        <w:tblCellMar>
          <w:top w:w="0" w:type="dxa"/>
          <w:left w:w="0" w:type="dxa"/>
          <w:bottom w:w="0" w:type="dxa"/>
          <w:right w:w="0" w:type="dxa"/>
        </w:tblCellMar>
        <w:tblLook w:val="05E0"/>
      </w:tblPr>
      <w:tblGrid>
        <w:gridCol w:w="7206"/>
        <w:gridCol w:w="600"/>
        <w:gridCol w:w="3500"/>
      </w:tblGrid>
      <w:tr>
        <w:tblPrEx>
          <w:tblLayout w:type="fixed"/>
          <w:tblLook w:val="05E0"/>
        </w:tblPrEx>
        <w:tc>
          <w:tcPr>
            <w:tcW w:w="7206" w:type="dxa"/>
            <w:noWrap w:val="0"/>
            <w:tcMar>
              <w:top w:w="0" w:type="dxa"/>
              <w:left w:w="0" w:type="dxa"/>
              <w:bottom w:w="0" w:type="dxa"/>
              <w:right w:w="0" w:type="dxa"/>
            </w:tcMar>
            <w:vAlign w:val="top"/>
            <w:hideMark/>
          </w:tcPr>
          <w:tbl>
            <w:tblPr>
              <w:tblStyle w:val="documentleftBoxsectionnth-child1"/>
              <w:tblCellSpacing w:w="0" w:type="dxa"/>
              <w:tblLayout w:type="fixed"/>
              <w:tblCellMar>
                <w:top w:w="0" w:type="dxa"/>
                <w:left w:w="0" w:type="dxa"/>
                <w:bottom w:w="0" w:type="dxa"/>
                <w:right w:w="0" w:type="dxa"/>
              </w:tblCellMar>
              <w:tblLook w:val="05E0"/>
            </w:tblPr>
            <w:tblGrid>
              <w:gridCol w:w="600"/>
              <w:gridCol w:w="6606"/>
            </w:tblGrid>
            <w:tr>
              <w:tblPrEx>
                <w:tblLayout w:type="fixed"/>
                <w:tblLook w:val="05E0"/>
              </w:tblPrEx>
              <w:tc>
                <w:tcPr>
                  <w:tcW w:w="600" w:type="dxa"/>
                  <w:shd w:val="clear" w:color="auto" w:fill="2C806F"/>
                  <w:noWrap w:val="0"/>
                  <w:tcMar>
                    <w:top w:w="0" w:type="dxa"/>
                    <w:left w:w="0" w:type="dxa"/>
                    <w:bottom w:w="0" w:type="dxa"/>
                    <w:right w:w="0" w:type="dxa"/>
                  </w:tcMar>
                  <w:vAlign w:val="top"/>
                  <w:hideMark/>
                </w:tcPr>
                <w:p>
                  <w:pPr>
                    <w:rPr>
                      <w:rFonts w:ascii="Open Sans" w:eastAsia="Open Sans" w:hAnsi="Open Sans" w:cs="Open Sans"/>
                      <w:color w:val="2A2A2A"/>
                      <w:sz w:val="20"/>
                      <w:szCs w:val="20"/>
                      <w:bdr w:val="none" w:sz="0" w:space="0" w:color="auto"/>
                      <w:vertAlign w:val="baseline"/>
                    </w:rPr>
                  </w:pPr>
                </w:p>
              </w:tc>
              <w:tc>
                <w:tcPr>
                  <w:tcW w:w="6606" w:type="dxa"/>
                  <w:noWrap w:val="0"/>
                  <w:tcMar>
                    <w:top w:w="0" w:type="dxa"/>
                    <w:left w:w="0" w:type="dxa"/>
                    <w:bottom w:w="0" w:type="dxa"/>
                    <w:right w:w="0" w:type="dxa"/>
                  </w:tcMar>
                  <w:vAlign w:val="top"/>
                  <w:hideMark/>
                </w:tcPr>
                <w:p>
                  <w:pPr>
                    <w:pStyle w:val="documentnameSecname"/>
                    <w:pBdr>
                      <w:top w:val="none" w:sz="0" w:space="0" w:color="auto"/>
                      <w:left w:val="none" w:sz="0" w:space="15" w:color="auto"/>
                      <w:bottom w:val="none" w:sz="0" w:space="0" w:color="auto"/>
                      <w:right w:val="none" w:sz="0" w:space="0" w:color="auto"/>
                    </w:pBdr>
                    <w:spacing w:before="0" w:after="0" w:line="600" w:lineRule="atLeast"/>
                    <w:ind w:left="300" w:right="0"/>
                    <w:rPr>
                      <w:rStyle w:val="documentfirstparagraph"/>
                      <w:rFonts w:ascii="Montserrat" w:eastAsia="Montserrat" w:hAnsi="Montserrat" w:cs="Montserrat"/>
                      <w:b/>
                      <w:bCs/>
                      <w:color w:val="2A2A2A"/>
                      <w:sz w:val="48"/>
                      <w:szCs w:val="48"/>
                      <w:bdr w:val="none" w:sz="0" w:space="0" w:color="auto"/>
                      <w:vertAlign w:val="baseline"/>
                    </w:rPr>
                  </w:pPr>
                  <w:r>
                    <w:rPr>
                      <w:rStyle w:val="span"/>
                      <w:rFonts w:ascii="Montserrat" w:eastAsia="Montserrat" w:hAnsi="Montserrat" w:cs="Montserrat"/>
                      <w:b/>
                      <w:bCs/>
                      <w:color w:val="2A2A2A"/>
                      <w:sz w:val="48"/>
                      <w:szCs w:val="48"/>
                    </w:rPr>
                    <w:t>Abdelmalek</w:t>
                  </w:r>
                  <w:r>
                    <w:rPr>
                      <w:rStyle w:val="documentfirstparagraph"/>
                      <w:rFonts w:ascii="Montserrat" w:eastAsia="Montserrat" w:hAnsi="Montserrat" w:cs="Montserrat"/>
                      <w:b/>
                      <w:bCs/>
                      <w:color w:val="2A2A2A"/>
                      <w:sz w:val="48"/>
                      <w:szCs w:val="48"/>
                      <w:bdr w:val="none" w:sz="0" w:space="0" w:color="auto"/>
                      <w:vertAlign w:val="baseline"/>
                    </w:rPr>
                    <w:t xml:space="preserve"> </w:t>
                  </w:r>
                  <w:r>
                    <w:rPr>
                      <w:rStyle w:val="span"/>
                      <w:rFonts w:ascii="Montserrat" w:eastAsia="Montserrat" w:hAnsi="Montserrat" w:cs="Montserrat"/>
                      <w:b/>
                      <w:bCs/>
                      <w:color w:val="2A2A2A"/>
                      <w:sz w:val="48"/>
                      <w:szCs w:val="48"/>
                    </w:rPr>
                    <w:t>Naab</w:t>
                  </w:r>
                </w:p>
              </w:tc>
            </w:tr>
          </w:tbl>
          <w:p>
            <w:pPr>
              <w:pStyle w:val="documentleftBoxsectionsectiontopdiv"/>
              <w:pBdr>
                <w:top w:val="none" w:sz="0" w:space="0" w:color="auto"/>
                <w:left w:val="none" w:sz="0" w:space="0" w:color="auto"/>
                <w:bottom w:val="none" w:sz="0" w:space="0" w:color="auto"/>
                <w:right w:val="none" w:sz="0" w:space="0" w:color="auto"/>
              </w:pBdr>
              <w:spacing w:before="0" w:after="0" w:line="400" w:lineRule="exact"/>
              <w:ind w:left="600" w:right="0"/>
              <w:rPr>
                <w:rStyle w:val="documentleftBox"/>
                <w:rFonts w:ascii="Open Sans" w:eastAsia="Open Sans" w:hAnsi="Open Sans" w:cs="Open Sans"/>
                <w:color w:val="2A2A2A"/>
                <w:sz w:val="10"/>
                <w:szCs w:val="10"/>
                <w:bdr w:val="none" w:sz="0" w:space="0" w:color="auto"/>
                <w:vertAlign w:val="baseline"/>
              </w:rPr>
            </w:pPr>
            <w:r>
              <w:rPr>
                <w:rStyle w:val="documentleftBox"/>
                <w:rFonts w:ascii="Open Sans" w:eastAsia="Open Sans" w:hAnsi="Open Sans" w:cs="Open Sans"/>
                <w:color w:val="2A2A2A"/>
                <w:sz w:val="10"/>
                <w:szCs w:val="10"/>
                <w:bdr w:val="none" w:sz="0" w:space="0" w:color="auto"/>
                <w:vertAlign w:val="baseline"/>
              </w:rPr>
              <w:t> </w:t>
            </w:r>
          </w:p>
          <w:p>
            <w:pPr>
              <w:pStyle w:val="documentsectiontitle"/>
              <w:pBdr>
                <w:top w:val="none" w:sz="0" w:space="0" w:color="auto"/>
                <w:left w:val="none" w:sz="0" w:space="0" w:color="auto"/>
                <w:bottom w:val="none" w:sz="0" w:space="10" w:color="auto"/>
                <w:right w:val="none" w:sz="0" w:space="0" w:color="auto"/>
              </w:pBdr>
              <w:spacing w:before="0" w:after="0"/>
              <w:ind w:left="600" w:right="0"/>
              <w:rPr>
                <w:rStyle w:val="documentleftBox"/>
                <w:rFonts w:ascii="Montserrat" w:eastAsia="Montserrat" w:hAnsi="Montserrat" w:cs="Montserrat"/>
                <w:b/>
                <w:bCs/>
                <w:caps/>
                <w:color w:val="2A2A2A"/>
                <w:spacing w:val="20"/>
                <w:bdr w:val="none" w:sz="0" w:space="0" w:color="auto"/>
                <w:vertAlign w:val="baseline"/>
              </w:rPr>
            </w:pPr>
            <w:r>
              <w:rPr>
                <w:rStyle w:val="documentleftBox"/>
                <w:b/>
                <w:bCs/>
                <w:caps/>
                <w:color w:val="2A2A2A"/>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line="280" w:lineRule="atLeast"/>
              <w:ind w:left="600" w:right="0"/>
              <w:rPr>
                <w:rStyle w:val="documentleftBox"/>
                <w:rFonts w:ascii="Open Sans" w:eastAsia="Open Sans" w:hAnsi="Open Sans" w:cs="Open Sans"/>
                <w:color w:val="2A2A2A"/>
                <w:sz w:val="20"/>
                <w:szCs w:val="20"/>
                <w:bdr w:val="none" w:sz="0" w:space="0" w:color="auto"/>
                <w:vertAlign w:val="baseline"/>
              </w:rPr>
            </w:pPr>
            <w:r>
              <w:rPr>
                <w:rStyle w:val="documentleftBox"/>
                <w:rFonts w:ascii="Open Sans" w:eastAsia="Open Sans" w:hAnsi="Open Sans" w:cs="Open Sans"/>
                <w:color w:val="2A2A2A"/>
                <w:sz w:val="20"/>
                <w:szCs w:val="20"/>
                <w:bdr w:val="none" w:sz="0" w:space="0" w:color="auto"/>
                <w:vertAlign w:val="baseline"/>
              </w:rPr>
              <w:t>First-Class Computer Science graduate and Full-Stack Web Developer with a competitive background in Brazilian Jiu-Jitsu and MMA, bringing strong discipline, resilience and problem-solving skills into professional environments. Experienced in building responsive, secure and user-focused web applications using JavaScript, React, Vue.js, Node.js, PHP, SQL and modern database technologies. Skilled in frontend development, backend APIs, database-driven systems, application testing and delivering solutions based on client requirements. Also experienced in data science, with knowledge of Python, machine learning and analytics, alongside strong communication, teamwork and leadership skills.</w:t>
            </w:r>
          </w:p>
          <w:p>
            <w:pPr>
              <w:pStyle w:val="documentsectionsectionbottomdiv"/>
              <w:pBdr>
                <w:top w:val="none" w:sz="0" w:space="0" w:color="auto"/>
                <w:left w:val="none" w:sz="0" w:space="0" w:color="auto"/>
                <w:bottom w:val="none" w:sz="0" w:space="0" w:color="auto"/>
                <w:right w:val="none" w:sz="0" w:space="0" w:color="auto"/>
              </w:pBdr>
              <w:spacing w:before="0" w:after="0" w:line="400" w:lineRule="exact"/>
              <w:ind w:left="600" w:right="0"/>
              <w:rPr>
                <w:rStyle w:val="documentleftBox"/>
                <w:rFonts w:ascii="Open Sans" w:eastAsia="Open Sans" w:hAnsi="Open Sans" w:cs="Open Sans"/>
                <w:color w:val="2A2A2A"/>
                <w:sz w:val="10"/>
                <w:szCs w:val="10"/>
                <w:bdr w:val="none" w:sz="0" w:space="0" w:color="auto"/>
                <w:vertAlign w:val="baseline"/>
              </w:rPr>
            </w:pPr>
            <w:r>
              <w:rPr>
                <w:rStyle w:val="documentleftBox"/>
                <w:rFonts w:ascii="Open Sans" w:eastAsia="Open Sans" w:hAnsi="Open Sans" w:cs="Open Sans"/>
                <w:color w:val="2A2A2A"/>
                <w:bdr w:val="none" w:sz="0" w:space="0" w:color="auto"/>
                <w:vertAlign w:val="baseline"/>
              </w:rPr>
              <w:t> </w:t>
            </w:r>
          </w:p>
          <w:p>
            <w:pPr>
              <w:pStyle w:val="documentleftBoxsectionsectiontopdiv"/>
              <w:pBdr>
                <w:top w:val="single" w:sz="8" w:space="0" w:color="2C806F"/>
                <w:left w:val="none" w:sz="0" w:space="0" w:color="auto"/>
                <w:bottom w:val="none" w:sz="0" w:space="0" w:color="auto"/>
                <w:right w:val="none" w:sz="0" w:space="0" w:color="auto"/>
              </w:pBdr>
              <w:spacing w:before="0" w:after="0" w:line="400" w:lineRule="exact"/>
              <w:ind w:left="600" w:right="0"/>
              <w:rPr>
                <w:rStyle w:val="documentleftBox"/>
                <w:rFonts w:ascii="Open Sans" w:eastAsia="Open Sans" w:hAnsi="Open Sans" w:cs="Open Sans"/>
                <w:color w:val="2A2A2A"/>
                <w:sz w:val="10"/>
                <w:szCs w:val="10"/>
                <w:bdr w:val="none" w:sz="0" w:space="0" w:color="auto"/>
                <w:vertAlign w:val="baseline"/>
              </w:rPr>
            </w:pPr>
            <w:r>
              <w:rPr>
                <w:rStyle w:val="documentleftBox"/>
                <w:rFonts w:ascii="Open Sans" w:eastAsia="Open Sans" w:hAnsi="Open Sans" w:cs="Open Sans"/>
                <w:color w:val="2A2A2A"/>
                <w:sz w:val="10"/>
                <w:szCs w:val="10"/>
                <w:bdr w:val="none" w:sz="0" w:space="0" w:color="auto"/>
                <w:vertAlign w:val="baseline"/>
              </w:rPr>
              <w:t> </w:t>
            </w:r>
          </w:p>
          <w:p>
            <w:pPr>
              <w:pStyle w:val="documentsectiontitle"/>
              <w:pBdr>
                <w:top w:val="none" w:sz="0" w:space="0" w:color="auto"/>
                <w:left w:val="none" w:sz="0" w:space="0" w:color="auto"/>
                <w:bottom w:val="none" w:sz="0" w:space="10" w:color="auto"/>
                <w:right w:val="none" w:sz="0" w:space="0" w:color="auto"/>
              </w:pBdr>
              <w:spacing w:before="0" w:after="0"/>
              <w:ind w:left="600" w:right="0"/>
              <w:rPr>
                <w:rStyle w:val="documentleftBox"/>
                <w:rFonts w:ascii="Montserrat" w:eastAsia="Montserrat" w:hAnsi="Montserrat" w:cs="Montserrat"/>
                <w:b/>
                <w:bCs/>
                <w:caps/>
                <w:color w:val="2A2A2A"/>
                <w:spacing w:val="20"/>
                <w:bdr w:val="none" w:sz="0" w:space="0" w:color="auto"/>
                <w:vertAlign w:val="baseline"/>
              </w:rPr>
            </w:pPr>
            <w:r>
              <w:rPr>
                <w:rStyle w:val="documentleftBox"/>
                <w:b/>
                <w:bCs/>
                <w:caps/>
                <w:color w:val="2A2A2A"/>
                <w:bdr w:val="none" w:sz="0" w:space="0" w:color="auto"/>
                <w:vertAlign w:val="baseline"/>
              </w:rPr>
              <w:t>Experience</w:t>
            </w:r>
          </w:p>
          <w:p>
            <w:pPr>
              <w:pStyle w:val="documentpaddedline"/>
              <w:pBdr>
                <w:top w:val="none" w:sz="0" w:space="0" w:color="auto"/>
                <w:left w:val="none" w:sz="0" w:space="0" w:color="auto"/>
                <w:bottom w:val="none" w:sz="0" w:space="0" w:color="auto"/>
                <w:right w:val="none" w:sz="0" w:space="0" w:color="auto"/>
              </w:pBdr>
              <w:spacing w:before="0" w:after="0" w:line="280" w:lineRule="atLeast"/>
              <w:ind w:left="600" w:right="0"/>
              <w:rPr>
                <w:rStyle w:val="documentleftBox"/>
                <w:rFonts w:ascii="Open Sans" w:eastAsia="Open Sans" w:hAnsi="Open Sans" w:cs="Open Sans"/>
                <w:color w:val="2A2A2A"/>
                <w:sz w:val="20"/>
                <w:szCs w:val="20"/>
                <w:bdr w:val="none" w:sz="0" w:space="0" w:color="auto"/>
                <w:vertAlign w:val="baseline"/>
              </w:rPr>
            </w:pPr>
            <w:r>
              <w:rPr>
                <w:rStyle w:val="documenttxtBold"/>
                <w:rFonts w:ascii="Open Sans" w:eastAsia="Open Sans" w:hAnsi="Open Sans" w:cs="Open Sans"/>
                <w:b/>
                <w:bCs/>
                <w:color w:val="2A2A2A"/>
                <w:sz w:val="20"/>
                <w:szCs w:val="20"/>
              </w:rPr>
              <w:t>DA IT Solutions Limited</w:t>
            </w:r>
            <w:r>
              <w:rPr>
                <w:rStyle w:val="span"/>
                <w:rFonts w:ascii="Open Sans" w:eastAsia="Open Sans" w:hAnsi="Open Sans" w:cs="Open Sans"/>
                <w:color w:val="2A2A2A"/>
                <w:sz w:val="20"/>
                <w:szCs w:val="20"/>
              </w:rPr>
              <w:t xml:space="preserve"> - </w:t>
            </w:r>
            <w:r>
              <w:rPr>
                <w:rStyle w:val="documenttxtBold"/>
                <w:rFonts w:ascii="Open Sans" w:eastAsia="Open Sans" w:hAnsi="Open Sans" w:cs="Open Sans"/>
                <w:b/>
                <w:bCs/>
                <w:color w:val="2A2A2A"/>
                <w:sz w:val="20"/>
                <w:szCs w:val="20"/>
              </w:rPr>
              <w:t>Full Stack Web Developer</w:t>
            </w:r>
          </w:p>
          <w:p>
            <w:pPr>
              <w:pStyle w:val="documentpaddedline"/>
              <w:pBdr>
                <w:top w:val="none" w:sz="0" w:space="0" w:color="auto"/>
                <w:left w:val="none" w:sz="0" w:space="0" w:color="auto"/>
                <w:bottom w:val="none" w:sz="0" w:space="0" w:color="auto"/>
                <w:right w:val="none" w:sz="0" w:space="0" w:color="auto"/>
              </w:pBdr>
              <w:spacing w:before="0" w:after="0" w:line="280" w:lineRule="atLeast"/>
              <w:ind w:left="600" w:right="0"/>
              <w:rPr>
                <w:rStyle w:val="documentleftBox"/>
                <w:rFonts w:ascii="Open Sans" w:eastAsia="Open Sans" w:hAnsi="Open Sans" w:cs="Open Sans"/>
                <w:i/>
                <w:iCs/>
                <w:color w:val="2A2A2A"/>
                <w:sz w:val="20"/>
                <w:szCs w:val="20"/>
                <w:bdr w:val="none" w:sz="0" w:space="0" w:color="auto"/>
                <w:vertAlign w:val="baseline"/>
              </w:rPr>
            </w:pPr>
            <w:r>
              <w:rPr>
                <w:rStyle w:val="span"/>
                <w:rFonts w:ascii="Open Sans" w:eastAsia="Open Sans" w:hAnsi="Open Sans" w:cs="Open Sans"/>
                <w:i/>
                <w:iCs/>
                <w:color w:val="2A2A2A"/>
                <w:sz w:val="20"/>
                <w:szCs w:val="20"/>
              </w:rPr>
              <w:t>08/2025</w:t>
            </w:r>
            <w:r>
              <w:rPr>
                <w:rStyle w:val="span"/>
                <w:rFonts w:ascii="Open Sans" w:eastAsia="Open Sans" w:hAnsi="Open Sans" w:cs="Open Sans"/>
                <w:i/>
                <w:iCs/>
                <w:color w:val="2A2A2A"/>
                <w:sz w:val="20"/>
                <w:szCs w:val="20"/>
              </w:rPr>
              <w:t xml:space="preserve"> - </w:t>
            </w:r>
            <w:r>
              <w:rPr>
                <w:rStyle w:val="span"/>
                <w:rFonts w:ascii="Open Sans" w:eastAsia="Open Sans" w:hAnsi="Open Sans" w:cs="Open Sans"/>
                <w:i/>
                <w:iCs/>
                <w:color w:val="2A2A2A"/>
                <w:sz w:val="20"/>
                <w:szCs w:val="20"/>
              </w:rPr>
              <w:t>Current</w:t>
            </w:r>
            <w:r>
              <w:rPr>
                <w:rStyle w:val="documentleftBox"/>
                <w:rFonts w:ascii="Open Sans" w:eastAsia="Open Sans" w:hAnsi="Open Sans" w:cs="Open Sans"/>
                <w:i/>
                <w:iCs/>
                <w:color w:val="2A2A2A"/>
                <w:sz w:val="20"/>
                <w:szCs w:val="20"/>
                <w:bdr w:val="none" w:sz="0" w:space="0" w:color="auto"/>
                <w:vertAlign w:val="baseline"/>
              </w:rPr>
              <w:t xml:space="preserve"> </w:t>
            </w:r>
          </w:p>
          <w:p>
            <w:pPr>
              <w:pStyle w:val="documentulli"/>
              <w:numPr>
                <w:ilvl w:val="0"/>
                <w:numId w:val="1"/>
              </w:numPr>
              <w:spacing w:before="240" w:after="0" w:line="280" w:lineRule="atLeast"/>
              <w:ind w:left="794" w:right="0" w:hanging="202"/>
              <w:rPr>
                <w:rStyle w:val="documentleftBox"/>
                <w:rFonts w:ascii="Open Sans" w:eastAsia="Open Sans" w:hAnsi="Open Sans" w:cs="Open Sans"/>
                <w:color w:val="2A2A2A"/>
                <w:sz w:val="20"/>
                <w:szCs w:val="20"/>
                <w:bdr w:val="none" w:sz="0" w:space="0" w:color="auto"/>
                <w:vertAlign w:val="baseline"/>
              </w:rPr>
            </w:pPr>
            <w:r>
              <w:rPr>
                <w:rStyle w:val="documentleftBox"/>
                <w:rFonts w:ascii="Open Sans" w:eastAsia="Open Sans" w:hAnsi="Open Sans" w:cs="Open Sans"/>
                <w:color w:val="2A2A2A"/>
                <w:sz w:val="20"/>
                <w:szCs w:val="20"/>
                <w:bdr w:val="none" w:sz="0" w:space="0" w:color="auto"/>
                <w:vertAlign w:val="baseline"/>
              </w:rPr>
              <w:t>Work across frontend and backend technologies including JavaScript, Vue.js, Node.js, and MongoDB</w:t>
            </w:r>
          </w:p>
          <w:p>
            <w:pPr>
              <w:pStyle w:val="documentulli"/>
              <w:numPr>
                <w:ilvl w:val="0"/>
                <w:numId w:val="1"/>
              </w:numPr>
              <w:spacing w:before="0" w:after="0" w:line="280" w:lineRule="atLeast"/>
              <w:ind w:left="794" w:right="0" w:hanging="202"/>
              <w:rPr>
                <w:rStyle w:val="documentleftBox"/>
                <w:rFonts w:ascii="Open Sans" w:eastAsia="Open Sans" w:hAnsi="Open Sans" w:cs="Open Sans"/>
                <w:color w:val="2A2A2A"/>
                <w:sz w:val="20"/>
                <w:szCs w:val="20"/>
                <w:bdr w:val="none" w:sz="0" w:space="0" w:color="auto"/>
                <w:vertAlign w:val="baseline"/>
              </w:rPr>
            </w:pPr>
            <w:r>
              <w:rPr>
                <w:rStyle w:val="documentleftBox"/>
                <w:rFonts w:ascii="Open Sans" w:eastAsia="Open Sans" w:hAnsi="Open Sans" w:cs="Open Sans"/>
                <w:color w:val="2A2A2A"/>
                <w:sz w:val="20"/>
                <w:szCs w:val="20"/>
                <w:bdr w:val="none" w:sz="0" w:space="0" w:color="auto"/>
                <w:vertAlign w:val="baseline"/>
              </w:rPr>
              <w:t>Built user-focused interfaces while integrating APIs and database systems to streamline functionality</w:t>
            </w:r>
          </w:p>
          <w:p>
            <w:pPr>
              <w:pStyle w:val="documentulli"/>
              <w:numPr>
                <w:ilvl w:val="0"/>
                <w:numId w:val="1"/>
              </w:numPr>
              <w:spacing w:before="0" w:after="0" w:line="280" w:lineRule="atLeast"/>
              <w:ind w:left="794" w:right="0" w:hanging="202"/>
              <w:rPr>
                <w:rStyle w:val="documentleftBox"/>
                <w:rFonts w:ascii="Open Sans" w:eastAsia="Open Sans" w:hAnsi="Open Sans" w:cs="Open Sans"/>
                <w:color w:val="2A2A2A"/>
                <w:sz w:val="20"/>
                <w:szCs w:val="20"/>
                <w:bdr w:val="none" w:sz="0" w:space="0" w:color="auto"/>
                <w:vertAlign w:val="baseline"/>
              </w:rPr>
            </w:pPr>
            <w:r>
              <w:rPr>
                <w:rStyle w:val="documentleftBox"/>
                <w:rFonts w:ascii="Open Sans" w:eastAsia="Open Sans" w:hAnsi="Open Sans" w:cs="Open Sans"/>
                <w:color w:val="2A2A2A"/>
                <w:sz w:val="20"/>
                <w:szCs w:val="20"/>
                <w:bdr w:val="none" w:sz="0" w:space="0" w:color="auto"/>
                <w:vertAlign w:val="baseline"/>
              </w:rPr>
              <w:t>Developed and maintained responsive websites and web applications that enhanced client engagement</w:t>
            </w:r>
          </w:p>
          <w:p>
            <w:pPr>
              <w:pStyle w:val="documentulli"/>
              <w:numPr>
                <w:ilvl w:val="0"/>
                <w:numId w:val="1"/>
              </w:numPr>
              <w:spacing w:before="0" w:after="0" w:line="280" w:lineRule="atLeast"/>
              <w:ind w:left="794" w:right="0" w:hanging="202"/>
              <w:rPr>
                <w:rStyle w:val="documentleftBox"/>
                <w:rFonts w:ascii="Open Sans" w:eastAsia="Open Sans" w:hAnsi="Open Sans" w:cs="Open Sans"/>
                <w:color w:val="2A2A2A"/>
                <w:sz w:val="20"/>
                <w:szCs w:val="20"/>
                <w:bdr w:val="none" w:sz="0" w:space="0" w:color="auto"/>
                <w:vertAlign w:val="baseline"/>
              </w:rPr>
            </w:pPr>
            <w:r>
              <w:rPr>
                <w:rStyle w:val="documentleftBox"/>
                <w:rFonts w:ascii="Open Sans" w:eastAsia="Open Sans" w:hAnsi="Open Sans" w:cs="Open Sans"/>
                <w:color w:val="2A2A2A"/>
                <w:sz w:val="20"/>
                <w:szCs w:val="20"/>
                <w:bdr w:val="none" w:sz="0" w:space="0" w:color="auto"/>
                <w:vertAlign w:val="baseline"/>
              </w:rPr>
              <w:t>Collaborated with clients to deliver tailored digital solutions, enhancing overall user experience</w:t>
            </w:r>
          </w:p>
          <w:p>
            <w:pPr>
              <w:pStyle w:val="documentpaddedline"/>
              <w:pBdr>
                <w:top w:val="none" w:sz="0" w:space="20" w:color="auto"/>
                <w:left w:val="none" w:sz="0" w:space="0" w:color="auto"/>
                <w:bottom w:val="none" w:sz="0" w:space="0" w:color="auto"/>
                <w:right w:val="none" w:sz="0" w:space="0" w:color="auto"/>
              </w:pBdr>
              <w:spacing w:before="0" w:after="0" w:line="280" w:lineRule="atLeast"/>
              <w:ind w:left="600" w:right="0"/>
              <w:rPr>
                <w:rStyle w:val="documentleftBox"/>
                <w:rFonts w:ascii="Open Sans" w:eastAsia="Open Sans" w:hAnsi="Open Sans" w:cs="Open Sans"/>
                <w:color w:val="2A2A2A"/>
                <w:sz w:val="20"/>
                <w:szCs w:val="20"/>
                <w:bdr w:val="none" w:sz="0" w:space="0" w:color="auto"/>
                <w:vertAlign w:val="baseline"/>
              </w:rPr>
            </w:pPr>
            <w:r>
              <w:rPr>
                <w:rStyle w:val="documenttxtBold"/>
                <w:rFonts w:ascii="Open Sans" w:eastAsia="Open Sans" w:hAnsi="Open Sans" w:cs="Open Sans"/>
                <w:b/>
                <w:bCs/>
                <w:color w:val="2A2A2A"/>
                <w:sz w:val="20"/>
                <w:szCs w:val="20"/>
              </w:rPr>
              <w:t>Fiverr &amp; Upwork</w:t>
            </w:r>
            <w:r>
              <w:rPr>
                <w:rStyle w:val="span"/>
                <w:rFonts w:ascii="Open Sans" w:eastAsia="Open Sans" w:hAnsi="Open Sans" w:cs="Open Sans"/>
                <w:color w:val="2A2A2A"/>
                <w:sz w:val="20"/>
                <w:szCs w:val="20"/>
              </w:rPr>
              <w:t xml:space="preserve"> - </w:t>
            </w:r>
            <w:r>
              <w:rPr>
                <w:rStyle w:val="documenttxtBold"/>
                <w:rFonts w:ascii="Open Sans" w:eastAsia="Open Sans" w:hAnsi="Open Sans" w:cs="Open Sans"/>
                <w:b/>
                <w:bCs/>
                <w:color w:val="2A2A2A"/>
                <w:sz w:val="20"/>
                <w:szCs w:val="20"/>
              </w:rPr>
              <w:t>Freelance Full Stack Developer</w:t>
            </w:r>
          </w:p>
          <w:p>
            <w:pPr>
              <w:pStyle w:val="documentpaddedline"/>
              <w:pBdr>
                <w:top w:val="none" w:sz="0" w:space="0" w:color="auto"/>
                <w:left w:val="none" w:sz="0" w:space="0" w:color="auto"/>
                <w:bottom w:val="none" w:sz="0" w:space="0" w:color="auto"/>
                <w:right w:val="none" w:sz="0" w:space="0" w:color="auto"/>
              </w:pBdr>
              <w:spacing w:before="0" w:after="0" w:line="280" w:lineRule="atLeast"/>
              <w:ind w:left="600" w:right="0"/>
              <w:rPr>
                <w:rStyle w:val="documentleftBox"/>
                <w:rFonts w:ascii="Open Sans" w:eastAsia="Open Sans" w:hAnsi="Open Sans" w:cs="Open Sans"/>
                <w:i/>
                <w:iCs/>
                <w:color w:val="2A2A2A"/>
                <w:sz w:val="20"/>
                <w:szCs w:val="20"/>
                <w:bdr w:val="none" w:sz="0" w:space="0" w:color="auto"/>
                <w:vertAlign w:val="baseline"/>
              </w:rPr>
            </w:pPr>
            <w:r>
              <w:rPr>
                <w:rStyle w:val="span"/>
                <w:rFonts w:ascii="Open Sans" w:eastAsia="Open Sans" w:hAnsi="Open Sans" w:cs="Open Sans"/>
                <w:i/>
                <w:iCs/>
                <w:color w:val="2A2A2A"/>
                <w:sz w:val="20"/>
                <w:szCs w:val="20"/>
              </w:rPr>
              <w:t>06/2025</w:t>
            </w:r>
            <w:r>
              <w:rPr>
                <w:rStyle w:val="span"/>
                <w:rFonts w:ascii="Open Sans" w:eastAsia="Open Sans" w:hAnsi="Open Sans" w:cs="Open Sans"/>
                <w:i/>
                <w:iCs/>
                <w:color w:val="2A2A2A"/>
                <w:sz w:val="20"/>
                <w:szCs w:val="20"/>
              </w:rPr>
              <w:t xml:space="preserve"> - </w:t>
            </w:r>
            <w:r>
              <w:rPr>
                <w:rStyle w:val="span"/>
                <w:rFonts w:ascii="Open Sans" w:eastAsia="Open Sans" w:hAnsi="Open Sans" w:cs="Open Sans"/>
                <w:i/>
                <w:iCs/>
                <w:color w:val="2A2A2A"/>
                <w:sz w:val="20"/>
                <w:szCs w:val="20"/>
              </w:rPr>
              <w:t>Current</w:t>
            </w:r>
            <w:r>
              <w:rPr>
                <w:rStyle w:val="documentleftBox"/>
                <w:rFonts w:ascii="Open Sans" w:eastAsia="Open Sans" w:hAnsi="Open Sans" w:cs="Open Sans"/>
                <w:i/>
                <w:iCs/>
                <w:color w:val="2A2A2A"/>
                <w:sz w:val="20"/>
                <w:szCs w:val="20"/>
                <w:bdr w:val="none" w:sz="0" w:space="0" w:color="auto"/>
                <w:vertAlign w:val="baseline"/>
              </w:rPr>
              <w:t xml:space="preserve"> </w:t>
            </w:r>
          </w:p>
          <w:p>
            <w:pPr>
              <w:pStyle w:val="documentulli"/>
              <w:numPr>
                <w:ilvl w:val="0"/>
                <w:numId w:val="2"/>
              </w:numPr>
              <w:spacing w:before="240" w:after="0" w:line="280" w:lineRule="atLeast"/>
              <w:ind w:left="794" w:right="0" w:hanging="202"/>
              <w:rPr>
                <w:rStyle w:val="documentleftBox"/>
                <w:rFonts w:ascii="Open Sans" w:eastAsia="Open Sans" w:hAnsi="Open Sans" w:cs="Open Sans"/>
                <w:color w:val="2A2A2A"/>
                <w:sz w:val="20"/>
                <w:szCs w:val="20"/>
                <w:bdr w:val="none" w:sz="0" w:space="0" w:color="auto"/>
                <w:vertAlign w:val="baseline"/>
              </w:rPr>
            </w:pPr>
            <w:r>
              <w:rPr>
                <w:rStyle w:val="documentleftBox"/>
                <w:rFonts w:ascii="Open Sans" w:eastAsia="Open Sans" w:hAnsi="Open Sans" w:cs="Open Sans"/>
                <w:color w:val="2A2A2A"/>
                <w:sz w:val="20"/>
                <w:szCs w:val="20"/>
                <w:bdr w:val="none" w:sz="0" w:space="0" w:color="auto"/>
                <w:vertAlign w:val="baseline"/>
              </w:rPr>
              <w:t>Built responsive frontend interfaces and backend functionality using modern web technologies</w:t>
            </w:r>
          </w:p>
          <w:p>
            <w:pPr>
              <w:pStyle w:val="documentulli"/>
              <w:numPr>
                <w:ilvl w:val="0"/>
                <w:numId w:val="2"/>
              </w:numPr>
              <w:spacing w:before="0" w:after="0" w:line="280" w:lineRule="atLeast"/>
              <w:ind w:left="794" w:right="0" w:hanging="202"/>
              <w:rPr>
                <w:rStyle w:val="documentleftBox"/>
                <w:rFonts w:ascii="Open Sans" w:eastAsia="Open Sans" w:hAnsi="Open Sans" w:cs="Open Sans"/>
                <w:color w:val="2A2A2A"/>
                <w:sz w:val="20"/>
                <w:szCs w:val="20"/>
                <w:bdr w:val="none" w:sz="0" w:space="0" w:color="auto"/>
                <w:vertAlign w:val="baseline"/>
              </w:rPr>
            </w:pPr>
            <w:r>
              <w:rPr>
                <w:rStyle w:val="documentleftBox"/>
                <w:rFonts w:ascii="Open Sans" w:eastAsia="Open Sans" w:hAnsi="Open Sans" w:cs="Open Sans"/>
                <w:color w:val="2A2A2A"/>
                <w:sz w:val="20"/>
                <w:szCs w:val="20"/>
                <w:bdr w:val="none" w:sz="0" w:space="0" w:color="auto"/>
                <w:vertAlign w:val="baseline"/>
              </w:rPr>
              <w:t>Designed and developed modern websites and web applications for freelance clients</w:t>
            </w:r>
          </w:p>
          <w:p>
            <w:pPr>
              <w:pStyle w:val="documentulli"/>
              <w:numPr>
                <w:ilvl w:val="0"/>
                <w:numId w:val="2"/>
              </w:numPr>
              <w:spacing w:before="0" w:after="0" w:line="280" w:lineRule="atLeast"/>
              <w:ind w:left="794" w:right="0" w:hanging="202"/>
              <w:rPr>
                <w:rStyle w:val="documentleftBox"/>
                <w:rFonts w:ascii="Open Sans" w:eastAsia="Open Sans" w:hAnsi="Open Sans" w:cs="Open Sans"/>
                <w:color w:val="2A2A2A"/>
                <w:sz w:val="20"/>
                <w:szCs w:val="20"/>
                <w:bdr w:val="none" w:sz="0" w:space="0" w:color="auto"/>
                <w:vertAlign w:val="baseline"/>
              </w:rPr>
            </w:pPr>
            <w:r>
              <w:rPr>
                <w:rStyle w:val="documentleftBox"/>
                <w:rFonts w:ascii="Open Sans" w:eastAsia="Open Sans" w:hAnsi="Open Sans" w:cs="Open Sans"/>
                <w:color w:val="2A2A2A"/>
                <w:sz w:val="20"/>
                <w:szCs w:val="20"/>
                <w:bdr w:val="none" w:sz="0" w:space="0" w:color="auto"/>
                <w:vertAlign w:val="baseline"/>
              </w:rPr>
              <w:t>Developed UI/UX designs and customised solutions based on client specifications</w:t>
            </w:r>
          </w:p>
          <w:p>
            <w:pPr>
              <w:pStyle w:val="documentulli"/>
              <w:numPr>
                <w:ilvl w:val="0"/>
                <w:numId w:val="2"/>
              </w:numPr>
              <w:spacing w:before="0" w:after="0" w:line="280" w:lineRule="atLeast"/>
              <w:ind w:left="794" w:right="0" w:hanging="202"/>
              <w:rPr>
                <w:rStyle w:val="documentleftBox"/>
                <w:rFonts w:ascii="Open Sans" w:eastAsia="Open Sans" w:hAnsi="Open Sans" w:cs="Open Sans"/>
                <w:color w:val="2A2A2A"/>
                <w:sz w:val="20"/>
                <w:szCs w:val="20"/>
                <w:bdr w:val="none" w:sz="0" w:space="0" w:color="auto"/>
                <w:vertAlign w:val="baseline"/>
              </w:rPr>
            </w:pPr>
            <w:r>
              <w:rPr>
                <w:rStyle w:val="documentleftBox"/>
                <w:rFonts w:ascii="Open Sans" w:eastAsia="Open Sans" w:hAnsi="Open Sans" w:cs="Open Sans"/>
                <w:color w:val="2A2A2A"/>
                <w:sz w:val="20"/>
                <w:szCs w:val="20"/>
                <w:bdr w:val="none" w:sz="0" w:space="0" w:color="auto"/>
                <w:vertAlign w:val="baseline"/>
              </w:rPr>
              <w:t>Facilitated client communication, defined project requirements, and coordinated delivery timelines</w:t>
            </w:r>
          </w:p>
          <w:p>
            <w:pPr>
              <w:pStyle w:val="documentpaddedline"/>
              <w:pBdr>
                <w:top w:val="none" w:sz="0" w:space="20" w:color="auto"/>
                <w:left w:val="none" w:sz="0" w:space="0" w:color="auto"/>
                <w:bottom w:val="none" w:sz="0" w:space="0" w:color="auto"/>
                <w:right w:val="none" w:sz="0" w:space="0" w:color="auto"/>
              </w:pBdr>
              <w:spacing w:before="0" w:after="0" w:line="280" w:lineRule="atLeast"/>
              <w:ind w:left="600" w:right="0"/>
              <w:rPr>
                <w:rStyle w:val="documentleftBox"/>
                <w:rFonts w:ascii="Open Sans" w:eastAsia="Open Sans" w:hAnsi="Open Sans" w:cs="Open Sans"/>
                <w:color w:val="2A2A2A"/>
                <w:sz w:val="20"/>
                <w:szCs w:val="20"/>
                <w:bdr w:val="none" w:sz="0" w:space="0" w:color="auto"/>
                <w:vertAlign w:val="baseline"/>
              </w:rPr>
            </w:pPr>
            <w:r>
              <w:rPr>
                <w:rStyle w:val="documenttxtBold"/>
                <w:rFonts w:ascii="Open Sans" w:eastAsia="Open Sans" w:hAnsi="Open Sans" w:cs="Open Sans"/>
                <w:b/>
                <w:bCs/>
                <w:color w:val="2A2A2A"/>
                <w:sz w:val="20"/>
                <w:szCs w:val="20"/>
              </w:rPr>
              <w:t>Apex Jiu Jitsu</w:t>
            </w:r>
            <w:r>
              <w:rPr>
                <w:rStyle w:val="span"/>
                <w:rFonts w:ascii="Open Sans" w:eastAsia="Open Sans" w:hAnsi="Open Sans" w:cs="Open Sans"/>
                <w:color w:val="2A2A2A"/>
                <w:sz w:val="20"/>
                <w:szCs w:val="20"/>
              </w:rPr>
              <w:t xml:space="preserve"> - </w:t>
            </w:r>
            <w:r>
              <w:rPr>
                <w:rStyle w:val="documenttxtBold"/>
                <w:rFonts w:ascii="Open Sans" w:eastAsia="Open Sans" w:hAnsi="Open Sans" w:cs="Open Sans"/>
                <w:b/>
                <w:bCs/>
                <w:color w:val="2A2A2A"/>
                <w:sz w:val="20"/>
                <w:szCs w:val="20"/>
              </w:rPr>
              <w:t>Brazilian Jiu-Jitsu Coach</w:t>
            </w:r>
          </w:p>
          <w:p>
            <w:pPr>
              <w:pStyle w:val="documentpaddedline"/>
              <w:pBdr>
                <w:top w:val="none" w:sz="0" w:space="0" w:color="auto"/>
                <w:left w:val="none" w:sz="0" w:space="0" w:color="auto"/>
                <w:bottom w:val="none" w:sz="0" w:space="0" w:color="auto"/>
                <w:right w:val="none" w:sz="0" w:space="0" w:color="auto"/>
              </w:pBdr>
              <w:spacing w:before="0" w:after="0" w:line="280" w:lineRule="atLeast"/>
              <w:ind w:left="600" w:right="0"/>
              <w:rPr>
                <w:rStyle w:val="documentleftBox"/>
                <w:rFonts w:ascii="Open Sans" w:eastAsia="Open Sans" w:hAnsi="Open Sans" w:cs="Open Sans"/>
                <w:i/>
                <w:iCs/>
                <w:color w:val="2A2A2A"/>
                <w:sz w:val="20"/>
                <w:szCs w:val="20"/>
                <w:bdr w:val="none" w:sz="0" w:space="0" w:color="auto"/>
                <w:vertAlign w:val="baseline"/>
              </w:rPr>
            </w:pPr>
            <w:r>
              <w:rPr>
                <w:rStyle w:val="span"/>
                <w:rFonts w:ascii="Open Sans" w:eastAsia="Open Sans" w:hAnsi="Open Sans" w:cs="Open Sans"/>
                <w:i/>
                <w:iCs/>
                <w:color w:val="2A2A2A"/>
                <w:sz w:val="20"/>
                <w:szCs w:val="20"/>
              </w:rPr>
              <w:t>09/2024</w:t>
            </w:r>
            <w:r>
              <w:rPr>
                <w:rStyle w:val="span"/>
                <w:rFonts w:ascii="Open Sans" w:eastAsia="Open Sans" w:hAnsi="Open Sans" w:cs="Open Sans"/>
                <w:i/>
                <w:iCs/>
                <w:color w:val="2A2A2A"/>
                <w:sz w:val="20"/>
                <w:szCs w:val="20"/>
              </w:rPr>
              <w:t xml:space="preserve"> - </w:t>
            </w:r>
            <w:r>
              <w:rPr>
                <w:rStyle w:val="span"/>
                <w:rFonts w:ascii="Open Sans" w:eastAsia="Open Sans" w:hAnsi="Open Sans" w:cs="Open Sans"/>
                <w:i/>
                <w:iCs/>
                <w:color w:val="2A2A2A"/>
                <w:sz w:val="20"/>
                <w:szCs w:val="20"/>
              </w:rPr>
              <w:t>Current</w:t>
            </w:r>
            <w:r>
              <w:rPr>
                <w:rStyle w:val="documentleftBox"/>
                <w:rFonts w:ascii="Open Sans" w:eastAsia="Open Sans" w:hAnsi="Open Sans" w:cs="Open Sans"/>
                <w:i/>
                <w:iCs/>
                <w:color w:val="2A2A2A"/>
                <w:sz w:val="20"/>
                <w:szCs w:val="20"/>
                <w:bdr w:val="none" w:sz="0" w:space="0" w:color="auto"/>
                <w:vertAlign w:val="baseline"/>
              </w:rPr>
              <w:t xml:space="preserve"> </w:t>
            </w:r>
          </w:p>
          <w:p>
            <w:pPr>
              <w:pStyle w:val="documentulli"/>
              <w:numPr>
                <w:ilvl w:val="0"/>
                <w:numId w:val="3"/>
              </w:numPr>
              <w:spacing w:before="240" w:after="0" w:line="280" w:lineRule="atLeast"/>
              <w:ind w:left="794" w:right="0" w:hanging="202"/>
              <w:rPr>
                <w:rStyle w:val="documentleftBox"/>
                <w:rFonts w:ascii="Open Sans" w:eastAsia="Open Sans" w:hAnsi="Open Sans" w:cs="Open Sans"/>
                <w:color w:val="2A2A2A"/>
                <w:sz w:val="20"/>
                <w:szCs w:val="20"/>
                <w:bdr w:val="none" w:sz="0" w:space="0" w:color="auto"/>
                <w:vertAlign w:val="baseline"/>
              </w:rPr>
            </w:pPr>
            <w:r>
              <w:rPr>
                <w:rStyle w:val="documentleftBox"/>
                <w:rFonts w:ascii="Open Sans" w:eastAsia="Open Sans" w:hAnsi="Open Sans" w:cs="Open Sans"/>
                <w:color w:val="2A2A2A"/>
                <w:sz w:val="20"/>
                <w:szCs w:val="20"/>
                <w:bdr w:val="none" w:sz="0" w:space="0" w:color="auto"/>
                <w:vertAlign w:val="baseline"/>
              </w:rPr>
              <w:t>Coached students in technical Brazilian Jiu-Jitsu training and prepared them for competitions</w:t>
            </w:r>
          </w:p>
          <w:p>
            <w:pPr>
              <w:pStyle w:val="documentulli"/>
              <w:numPr>
                <w:ilvl w:val="0"/>
                <w:numId w:val="3"/>
              </w:numPr>
              <w:spacing w:before="0" w:after="0" w:line="280" w:lineRule="atLeast"/>
              <w:ind w:left="794" w:right="0" w:hanging="202"/>
              <w:rPr>
                <w:rStyle w:val="documentleftBox"/>
                <w:rFonts w:ascii="Open Sans" w:eastAsia="Open Sans" w:hAnsi="Open Sans" w:cs="Open Sans"/>
                <w:color w:val="2A2A2A"/>
                <w:sz w:val="20"/>
                <w:szCs w:val="20"/>
                <w:bdr w:val="none" w:sz="0" w:space="0" w:color="auto"/>
                <w:vertAlign w:val="baseline"/>
              </w:rPr>
            </w:pPr>
            <w:r>
              <w:rPr>
                <w:rStyle w:val="documentleftBox"/>
                <w:rFonts w:ascii="Open Sans" w:eastAsia="Open Sans" w:hAnsi="Open Sans" w:cs="Open Sans"/>
                <w:color w:val="2A2A2A"/>
                <w:sz w:val="20"/>
                <w:szCs w:val="20"/>
                <w:bdr w:val="none" w:sz="0" w:space="0" w:color="auto"/>
                <w:vertAlign w:val="baseline"/>
              </w:rPr>
              <w:t>Organised training sessions and provided support for competitive athletes</w:t>
            </w:r>
          </w:p>
          <w:p>
            <w:pPr>
              <w:pStyle w:val="documentulli"/>
              <w:numPr>
                <w:ilvl w:val="0"/>
                <w:numId w:val="3"/>
              </w:numPr>
              <w:spacing w:before="0" w:after="0" w:line="280" w:lineRule="atLeast"/>
              <w:ind w:left="794" w:right="0" w:hanging="202"/>
              <w:rPr>
                <w:rStyle w:val="documentleftBox"/>
                <w:rFonts w:ascii="Open Sans" w:eastAsia="Open Sans" w:hAnsi="Open Sans" w:cs="Open Sans"/>
                <w:color w:val="2A2A2A"/>
                <w:sz w:val="20"/>
                <w:szCs w:val="20"/>
                <w:bdr w:val="none" w:sz="0" w:space="0" w:color="auto"/>
                <w:vertAlign w:val="baseline"/>
              </w:rPr>
            </w:pPr>
            <w:r>
              <w:rPr>
                <w:rStyle w:val="documentleftBox"/>
                <w:rFonts w:ascii="Open Sans" w:eastAsia="Open Sans" w:hAnsi="Open Sans" w:cs="Open Sans"/>
                <w:color w:val="2A2A2A"/>
                <w:sz w:val="20"/>
                <w:szCs w:val="20"/>
                <w:bdr w:val="none" w:sz="0" w:space="0" w:color="auto"/>
                <w:vertAlign w:val="baseline"/>
              </w:rPr>
              <w:t>Supported athlete development through structured training programmes and mentorship</w:t>
            </w:r>
          </w:p>
          <w:p>
            <w:pPr>
              <w:pStyle w:val="documentulli"/>
              <w:numPr>
                <w:ilvl w:val="0"/>
                <w:numId w:val="3"/>
              </w:numPr>
              <w:spacing w:before="0" w:after="0" w:line="280" w:lineRule="atLeast"/>
              <w:ind w:left="794" w:right="0" w:hanging="202"/>
              <w:rPr>
                <w:rStyle w:val="documentleftBox"/>
                <w:rFonts w:ascii="Open Sans" w:eastAsia="Open Sans" w:hAnsi="Open Sans" w:cs="Open Sans"/>
                <w:color w:val="2A2A2A"/>
                <w:sz w:val="20"/>
                <w:szCs w:val="20"/>
                <w:bdr w:val="none" w:sz="0" w:space="0" w:color="auto"/>
                <w:vertAlign w:val="baseline"/>
              </w:rPr>
            </w:pPr>
            <w:r>
              <w:rPr>
                <w:rStyle w:val="documentleftBox"/>
                <w:rFonts w:ascii="Open Sans" w:eastAsia="Open Sans" w:hAnsi="Open Sans" w:cs="Open Sans"/>
                <w:color w:val="2A2A2A"/>
                <w:sz w:val="20"/>
                <w:szCs w:val="20"/>
                <w:bdr w:val="none" w:sz="0" w:space="0" w:color="auto"/>
                <w:vertAlign w:val="baseline"/>
              </w:rPr>
              <w:t>Demonstrate leadership, communication, and teamwork in high-performance environments</w:t>
            </w:r>
          </w:p>
          <w:p>
            <w:pPr>
              <w:pStyle w:val="documentpaddedline"/>
              <w:pBdr>
                <w:top w:val="none" w:sz="0" w:space="20" w:color="auto"/>
                <w:left w:val="none" w:sz="0" w:space="0" w:color="auto"/>
                <w:bottom w:val="none" w:sz="0" w:space="0" w:color="auto"/>
                <w:right w:val="none" w:sz="0" w:space="0" w:color="auto"/>
              </w:pBdr>
              <w:spacing w:before="0" w:after="0" w:line="280" w:lineRule="atLeast"/>
              <w:ind w:left="600" w:right="0"/>
              <w:rPr>
                <w:rStyle w:val="documentleftBox"/>
                <w:rFonts w:ascii="Open Sans" w:eastAsia="Open Sans" w:hAnsi="Open Sans" w:cs="Open Sans"/>
                <w:color w:val="2A2A2A"/>
                <w:sz w:val="20"/>
                <w:szCs w:val="20"/>
                <w:bdr w:val="none" w:sz="0" w:space="0" w:color="auto"/>
                <w:vertAlign w:val="baseline"/>
              </w:rPr>
            </w:pPr>
            <w:r>
              <w:rPr>
                <w:rStyle w:val="documenttxtBold"/>
                <w:rFonts w:ascii="Open Sans" w:eastAsia="Open Sans" w:hAnsi="Open Sans" w:cs="Open Sans"/>
                <w:b/>
                <w:bCs/>
                <w:color w:val="2A2A2A"/>
                <w:sz w:val="20"/>
                <w:szCs w:val="20"/>
              </w:rPr>
              <w:t>Local Village Network (LVN)</w:t>
            </w:r>
            <w:r>
              <w:rPr>
                <w:rStyle w:val="span"/>
                <w:rFonts w:ascii="Open Sans" w:eastAsia="Open Sans" w:hAnsi="Open Sans" w:cs="Open Sans"/>
                <w:color w:val="2A2A2A"/>
                <w:sz w:val="20"/>
                <w:szCs w:val="20"/>
              </w:rPr>
              <w:t xml:space="preserve"> - </w:t>
            </w:r>
            <w:r>
              <w:rPr>
                <w:rStyle w:val="documenttxtBold"/>
                <w:rFonts w:ascii="Open Sans" w:eastAsia="Open Sans" w:hAnsi="Open Sans" w:cs="Open Sans"/>
                <w:b/>
                <w:bCs/>
                <w:color w:val="2A2A2A"/>
                <w:sz w:val="20"/>
                <w:szCs w:val="20"/>
              </w:rPr>
              <w:t>Application Tester</w:t>
            </w:r>
          </w:p>
          <w:p>
            <w:pPr>
              <w:pStyle w:val="documentpaddedline"/>
              <w:pBdr>
                <w:top w:val="none" w:sz="0" w:space="0" w:color="auto"/>
                <w:left w:val="none" w:sz="0" w:space="0" w:color="auto"/>
                <w:bottom w:val="none" w:sz="0" w:space="0" w:color="auto"/>
                <w:right w:val="none" w:sz="0" w:space="0" w:color="auto"/>
              </w:pBdr>
              <w:spacing w:before="0" w:after="0" w:line="280" w:lineRule="atLeast"/>
              <w:ind w:left="600" w:right="0"/>
              <w:rPr>
                <w:rStyle w:val="documentleftBox"/>
                <w:rFonts w:ascii="Open Sans" w:eastAsia="Open Sans" w:hAnsi="Open Sans" w:cs="Open Sans"/>
                <w:i/>
                <w:iCs/>
                <w:color w:val="2A2A2A"/>
                <w:sz w:val="20"/>
                <w:szCs w:val="20"/>
                <w:bdr w:val="none" w:sz="0" w:space="0" w:color="auto"/>
                <w:vertAlign w:val="baseline"/>
              </w:rPr>
            </w:pPr>
            <w:r>
              <w:rPr>
                <w:rStyle w:val="span"/>
                <w:rFonts w:ascii="Open Sans" w:eastAsia="Open Sans" w:hAnsi="Open Sans" w:cs="Open Sans"/>
                <w:i/>
                <w:iCs/>
                <w:color w:val="2A2A2A"/>
                <w:sz w:val="20"/>
                <w:szCs w:val="20"/>
              </w:rPr>
              <w:t>02/2020</w:t>
            </w:r>
            <w:r>
              <w:rPr>
                <w:rStyle w:val="span"/>
                <w:rFonts w:ascii="Open Sans" w:eastAsia="Open Sans" w:hAnsi="Open Sans" w:cs="Open Sans"/>
                <w:i/>
                <w:iCs/>
                <w:color w:val="2A2A2A"/>
                <w:sz w:val="20"/>
                <w:szCs w:val="20"/>
              </w:rPr>
              <w:t xml:space="preserve"> - </w:t>
            </w:r>
            <w:r>
              <w:rPr>
                <w:rStyle w:val="span"/>
                <w:rFonts w:ascii="Open Sans" w:eastAsia="Open Sans" w:hAnsi="Open Sans" w:cs="Open Sans"/>
                <w:i/>
                <w:iCs/>
                <w:color w:val="2A2A2A"/>
                <w:sz w:val="20"/>
                <w:szCs w:val="20"/>
              </w:rPr>
              <w:t>06/2020</w:t>
            </w:r>
            <w:r>
              <w:rPr>
                <w:rStyle w:val="documentleftBox"/>
                <w:rFonts w:ascii="Open Sans" w:eastAsia="Open Sans" w:hAnsi="Open Sans" w:cs="Open Sans"/>
                <w:i/>
                <w:iCs/>
                <w:color w:val="2A2A2A"/>
                <w:sz w:val="20"/>
                <w:szCs w:val="20"/>
                <w:bdr w:val="none" w:sz="0" w:space="0" w:color="auto"/>
                <w:vertAlign w:val="baseline"/>
              </w:rPr>
              <w:t xml:space="preserve"> </w:t>
            </w:r>
          </w:p>
          <w:p>
            <w:pPr>
              <w:pStyle w:val="documentulli"/>
              <w:numPr>
                <w:ilvl w:val="0"/>
                <w:numId w:val="4"/>
              </w:numPr>
              <w:spacing w:before="240" w:after="0" w:line="280" w:lineRule="atLeast"/>
              <w:ind w:left="794" w:right="0" w:hanging="202"/>
              <w:rPr>
                <w:rStyle w:val="documentleftBox"/>
                <w:rFonts w:ascii="Open Sans" w:eastAsia="Open Sans" w:hAnsi="Open Sans" w:cs="Open Sans"/>
                <w:color w:val="2A2A2A"/>
                <w:sz w:val="20"/>
                <w:szCs w:val="20"/>
                <w:bdr w:val="none" w:sz="0" w:space="0" w:color="auto"/>
                <w:vertAlign w:val="baseline"/>
              </w:rPr>
            </w:pPr>
            <w:r>
              <w:rPr>
                <w:rStyle w:val="documentleftBox"/>
                <w:rFonts w:ascii="Open Sans" w:eastAsia="Open Sans" w:hAnsi="Open Sans" w:cs="Open Sans"/>
                <w:color w:val="2A2A2A"/>
                <w:sz w:val="20"/>
                <w:szCs w:val="20"/>
                <w:bdr w:val="none" w:sz="0" w:space="0" w:color="auto"/>
                <w:vertAlign w:val="baseline"/>
              </w:rPr>
              <w:t>Tested application functionality and user experience to ensure quality across multiple features</w:t>
            </w:r>
          </w:p>
          <w:p>
            <w:pPr>
              <w:pStyle w:val="documentulli"/>
              <w:numPr>
                <w:ilvl w:val="0"/>
                <w:numId w:val="4"/>
              </w:numPr>
              <w:spacing w:before="0" w:after="0" w:line="280" w:lineRule="atLeast"/>
              <w:ind w:left="794" w:right="0" w:hanging="202"/>
              <w:rPr>
                <w:rStyle w:val="documentleftBox"/>
                <w:rFonts w:ascii="Open Sans" w:eastAsia="Open Sans" w:hAnsi="Open Sans" w:cs="Open Sans"/>
                <w:color w:val="2A2A2A"/>
                <w:sz w:val="20"/>
                <w:szCs w:val="20"/>
                <w:bdr w:val="none" w:sz="0" w:space="0" w:color="auto"/>
                <w:vertAlign w:val="baseline"/>
              </w:rPr>
            </w:pPr>
            <w:r>
              <w:rPr>
                <w:rStyle w:val="documentleftBox"/>
                <w:rFonts w:ascii="Open Sans" w:eastAsia="Open Sans" w:hAnsi="Open Sans" w:cs="Open Sans"/>
                <w:color w:val="2A2A2A"/>
                <w:sz w:val="20"/>
                <w:szCs w:val="20"/>
                <w:bdr w:val="none" w:sz="0" w:space="0" w:color="auto"/>
                <w:vertAlign w:val="baseline"/>
              </w:rPr>
              <w:t>Identified bugs and usability issues to enhance overall performance</w:t>
            </w:r>
          </w:p>
          <w:p>
            <w:pPr>
              <w:pStyle w:val="documentulli"/>
              <w:numPr>
                <w:ilvl w:val="0"/>
                <w:numId w:val="4"/>
              </w:numPr>
              <w:spacing w:before="0" w:after="0" w:line="280" w:lineRule="atLeast"/>
              <w:ind w:left="794" w:right="0" w:hanging="202"/>
              <w:rPr>
                <w:rStyle w:val="documentleftBox"/>
                <w:rFonts w:ascii="Open Sans" w:eastAsia="Open Sans" w:hAnsi="Open Sans" w:cs="Open Sans"/>
                <w:color w:val="2A2A2A"/>
                <w:sz w:val="20"/>
                <w:szCs w:val="20"/>
                <w:bdr w:val="none" w:sz="0" w:space="0" w:color="auto"/>
                <w:vertAlign w:val="baseline"/>
              </w:rPr>
            </w:pPr>
            <w:r>
              <w:rPr>
                <w:rStyle w:val="documentleftBox"/>
                <w:rFonts w:ascii="Open Sans" w:eastAsia="Open Sans" w:hAnsi="Open Sans" w:cs="Open Sans"/>
                <w:color w:val="2A2A2A"/>
                <w:sz w:val="20"/>
                <w:szCs w:val="20"/>
                <w:bdr w:val="none" w:sz="0" w:space="0" w:color="auto"/>
                <w:vertAlign w:val="baseline"/>
              </w:rPr>
              <w:t>Collaborated with developers to enhance application stability and functionality</w:t>
            </w:r>
          </w:p>
          <w:p>
            <w:pPr>
              <w:pStyle w:val="documentulli"/>
              <w:numPr>
                <w:ilvl w:val="0"/>
                <w:numId w:val="4"/>
              </w:numPr>
              <w:spacing w:before="0" w:after="0" w:line="280" w:lineRule="atLeast"/>
              <w:ind w:left="794" w:right="0" w:hanging="202"/>
              <w:rPr>
                <w:rStyle w:val="documentleftBox"/>
                <w:rFonts w:ascii="Open Sans" w:eastAsia="Open Sans" w:hAnsi="Open Sans" w:cs="Open Sans"/>
                <w:color w:val="2A2A2A"/>
                <w:sz w:val="20"/>
                <w:szCs w:val="20"/>
                <w:bdr w:val="none" w:sz="0" w:space="0" w:color="auto"/>
                <w:vertAlign w:val="baseline"/>
              </w:rPr>
            </w:pPr>
            <w:r>
              <w:rPr>
                <w:rStyle w:val="documentleftBox"/>
                <w:rFonts w:ascii="Open Sans" w:eastAsia="Open Sans" w:hAnsi="Open Sans" w:cs="Open Sans"/>
                <w:color w:val="2A2A2A"/>
                <w:sz w:val="20"/>
                <w:szCs w:val="20"/>
                <w:bdr w:val="none" w:sz="0" w:space="0" w:color="auto"/>
                <w:vertAlign w:val="baseline"/>
              </w:rPr>
              <w:t>Conducted quality assurance checks to verify application performance</w:t>
            </w:r>
          </w:p>
          <w:p>
            <w:pPr>
              <w:pStyle w:val="documentsectionsectionbottomdiv"/>
              <w:pBdr>
                <w:top w:val="none" w:sz="0" w:space="0" w:color="auto"/>
                <w:left w:val="none" w:sz="0" w:space="0" w:color="auto"/>
                <w:bottom w:val="none" w:sz="0" w:space="0" w:color="auto"/>
                <w:right w:val="none" w:sz="0" w:space="0" w:color="auto"/>
              </w:pBdr>
              <w:spacing w:before="0" w:after="0" w:line="400" w:lineRule="exact"/>
              <w:ind w:left="600" w:right="0"/>
              <w:rPr>
                <w:rStyle w:val="documentleftBox"/>
                <w:rFonts w:ascii="Open Sans" w:eastAsia="Open Sans" w:hAnsi="Open Sans" w:cs="Open Sans"/>
                <w:color w:val="2A2A2A"/>
                <w:sz w:val="10"/>
                <w:szCs w:val="10"/>
                <w:bdr w:val="none" w:sz="0" w:space="0" w:color="auto"/>
                <w:vertAlign w:val="baseline"/>
              </w:rPr>
            </w:pPr>
            <w:r>
              <w:rPr>
                <w:rStyle w:val="documentleftBox"/>
                <w:rFonts w:ascii="Open Sans" w:eastAsia="Open Sans" w:hAnsi="Open Sans" w:cs="Open Sans"/>
                <w:color w:val="2A2A2A"/>
                <w:bdr w:val="none" w:sz="0" w:space="0" w:color="auto"/>
                <w:vertAlign w:val="baseline"/>
              </w:rPr>
              <w:t> </w:t>
            </w:r>
          </w:p>
          <w:p>
            <w:pPr>
              <w:pStyle w:val="documentleftBoxsectionsectiontopdiv"/>
              <w:pBdr>
                <w:top w:val="single" w:sz="8" w:space="0" w:color="2C806F"/>
                <w:left w:val="none" w:sz="0" w:space="0" w:color="auto"/>
                <w:bottom w:val="none" w:sz="0" w:space="0" w:color="auto"/>
                <w:right w:val="none" w:sz="0" w:space="0" w:color="auto"/>
              </w:pBdr>
              <w:spacing w:before="0" w:after="0" w:line="400" w:lineRule="exact"/>
              <w:ind w:left="600" w:right="0"/>
              <w:rPr>
                <w:rStyle w:val="documentleftBox"/>
                <w:rFonts w:ascii="Open Sans" w:eastAsia="Open Sans" w:hAnsi="Open Sans" w:cs="Open Sans"/>
                <w:color w:val="2A2A2A"/>
                <w:sz w:val="10"/>
                <w:szCs w:val="10"/>
                <w:bdr w:val="none" w:sz="0" w:space="0" w:color="auto"/>
                <w:vertAlign w:val="baseline"/>
              </w:rPr>
            </w:pPr>
            <w:r>
              <w:rPr>
                <w:rStyle w:val="documentleftBox"/>
                <w:rFonts w:ascii="Open Sans" w:eastAsia="Open Sans" w:hAnsi="Open Sans" w:cs="Open Sans"/>
                <w:color w:val="2A2A2A"/>
                <w:sz w:val="10"/>
                <w:szCs w:val="10"/>
                <w:bdr w:val="none" w:sz="0" w:space="0" w:color="auto"/>
                <w:vertAlign w:val="baseline"/>
              </w:rPr>
              <w:t> </w:t>
            </w:r>
          </w:p>
          <w:p>
            <w:pPr>
              <w:pStyle w:val="documentsectiontitle"/>
              <w:pBdr>
                <w:top w:val="none" w:sz="0" w:space="0" w:color="auto"/>
                <w:left w:val="none" w:sz="0" w:space="0" w:color="auto"/>
                <w:bottom w:val="none" w:sz="0" w:space="10" w:color="auto"/>
                <w:right w:val="none" w:sz="0" w:space="0" w:color="auto"/>
              </w:pBdr>
              <w:spacing w:before="0" w:after="0"/>
              <w:ind w:left="600" w:right="0"/>
              <w:rPr>
                <w:rStyle w:val="documentleftBox"/>
                <w:rFonts w:ascii="Montserrat" w:eastAsia="Montserrat" w:hAnsi="Montserrat" w:cs="Montserrat"/>
                <w:b/>
                <w:bCs/>
                <w:caps/>
                <w:color w:val="2A2A2A"/>
                <w:spacing w:val="20"/>
                <w:bdr w:val="none" w:sz="0" w:space="0" w:color="auto"/>
                <w:vertAlign w:val="baseline"/>
              </w:rPr>
            </w:pPr>
            <w:r>
              <w:rPr>
                <w:rStyle w:val="documentleftBox"/>
                <w:b/>
                <w:bCs/>
                <w:caps/>
                <w:color w:val="2A2A2A"/>
                <w:bdr w:val="none" w:sz="0" w:space="0" w:color="auto"/>
                <w:vertAlign w:val="baseline"/>
              </w:rPr>
              <w:t>Hobbies and interests</w:t>
            </w:r>
          </w:p>
          <w:p>
            <w:pPr>
              <w:pStyle w:val="documentulli"/>
              <w:numPr>
                <w:ilvl w:val="0"/>
                <w:numId w:val="5"/>
              </w:numPr>
              <w:pBdr>
                <w:top w:val="none" w:sz="0" w:space="0" w:color="auto"/>
                <w:left w:val="none" w:sz="0" w:space="0" w:color="auto"/>
                <w:bottom w:val="none" w:sz="0" w:space="0" w:color="auto"/>
                <w:right w:val="none" w:sz="0" w:space="0" w:color="auto"/>
              </w:pBdr>
              <w:spacing w:before="0" w:after="0" w:line="280" w:lineRule="atLeast"/>
              <w:ind w:left="794" w:right="0" w:hanging="202"/>
              <w:rPr>
                <w:rStyle w:val="documentleftBox"/>
                <w:rFonts w:ascii="Open Sans" w:eastAsia="Open Sans" w:hAnsi="Open Sans" w:cs="Open Sans"/>
                <w:color w:val="2A2A2A"/>
                <w:sz w:val="20"/>
                <w:szCs w:val="20"/>
                <w:bdr w:val="none" w:sz="0" w:space="0" w:color="auto"/>
                <w:vertAlign w:val="baseline"/>
              </w:rPr>
            </w:pPr>
            <w:r>
              <w:rPr>
                <w:rStyle w:val="documentleftBox"/>
                <w:rFonts w:ascii="Open Sans" w:eastAsia="Open Sans" w:hAnsi="Open Sans" w:cs="Open Sans"/>
                <w:color w:val="2A2A2A"/>
                <w:sz w:val="20"/>
                <w:szCs w:val="20"/>
                <w:bdr w:val="none" w:sz="0" w:space="0" w:color="auto"/>
                <w:vertAlign w:val="baseline"/>
              </w:rPr>
              <w:t>Technology &amp; Software Development</w:t>
            </w:r>
          </w:p>
          <w:p>
            <w:pPr>
              <w:pStyle w:val="documentulli"/>
              <w:numPr>
                <w:ilvl w:val="0"/>
                <w:numId w:val="5"/>
              </w:numPr>
              <w:spacing w:before="0" w:after="0" w:line="280" w:lineRule="atLeast"/>
              <w:ind w:left="794" w:right="0" w:hanging="202"/>
              <w:rPr>
                <w:rStyle w:val="documentleftBox"/>
                <w:rFonts w:ascii="Open Sans" w:eastAsia="Open Sans" w:hAnsi="Open Sans" w:cs="Open Sans"/>
                <w:color w:val="2A2A2A"/>
                <w:sz w:val="20"/>
                <w:szCs w:val="20"/>
                <w:bdr w:val="none" w:sz="0" w:space="0" w:color="auto"/>
                <w:vertAlign w:val="baseline"/>
              </w:rPr>
            </w:pPr>
            <w:r>
              <w:rPr>
                <w:rStyle w:val="documentleftBox"/>
                <w:rFonts w:ascii="Open Sans" w:eastAsia="Open Sans" w:hAnsi="Open Sans" w:cs="Open Sans"/>
                <w:color w:val="2A2A2A"/>
                <w:sz w:val="20"/>
                <w:szCs w:val="20"/>
                <w:bdr w:val="none" w:sz="0" w:space="0" w:color="auto"/>
                <w:vertAlign w:val="baseline"/>
              </w:rPr>
              <w:t>Artificial Intelligence &amp; Data Science</w:t>
            </w:r>
          </w:p>
          <w:p>
            <w:pPr>
              <w:pStyle w:val="documentulli"/>
              <w:numPr>
                <w:ilvl w:val="0"/>
                <w:numId w:val="5"/>
              </w:numPr>
              <w:spacing w:before="0" w:after="0" w:line="280" w:lineRule="atLeast"/>
              <w:ind w:left="794" w:right="0" w:hanging="202"/>
              <w:rPr>
                <w:rStyle w:val="documentleftBox"/>
                <w:rFonts w:ascii="Open Sans" w:eastAsia="Open Sans" w:hAnsi="Open Sans" w:cs="Open Sans"/>
                <w:color w:val="2A2A2A"/>
                <w:sz w:val="20"/>
                <w:szCs w:val="20"/>
                <w:bdr w:val="none" w:sz="0" w:space="0" w:color="auto"/>
                <w:vertAlign w:val="baseline"/>
              </w:rPr>
            </w:pPr>
            <w:r>
              <w:rPr>
                <w:rStyle w:val="documentleftBox"/>
                <w:rFonts w:ascii="Open Sans" w:eastAsia="Open Sans" w:hAnsi="Open Sans" w:cs="Open Sans"/>
                <w:color w:val="2A2A2A"/>
                <w:sz w:val="20"/>
                <w:szCs w:val="20"/>
                <w:bdr w:val="none" w:sz="0" w:space="0" w:color="auto"/>
                <w:vertAlign w:val="baseline"/>
              </w:rPr>
              <w:t>MMA &amp; Brazilian Jiu-Jitsu Competition</w:t>
            </w:r>
          </w:p>
          <w:p>
            <w:pPr>
              <w:pStyle w:val="documentulli"/>
              <w:numPr>
                <w:ilvl w:val="0"/>
                <w:numId w:val="5"/>
              </w:numPr>
              <w:spacing w:before="0" w:after="0" w:line="280" w:lineRule="atLeast"/>
              <w:ind w:left="794" w:right="0" w:hanging="202"/>
              <w:rPr>
                <w:rStyle w:val="documentleftBox"/>
                <w:rFonts w:ascii="Open Sans" w:eastAsia="Open Sans" w:hAnsi="Open Sans" w:cs="Open Sans"/>
                <w:color w:val="2A2A2A"/>
                <w:sz w:val="20"/>
                <w:szCs w:val="20"/>
                <w:bdr w:val="none" w:sz="0" w:space="0" w:color="auto"/>
                <w:vertAlign w:val="baseline"/>
              </w:rPr>
            </w:pPr>
            <w:r>
              <w:rPr>
                <w:rStyle w:val="documentleftBox"/>
                <w:rFonts w:ascii="Open Sans" w:eastAsia="Open Sans" w:hAnsi="Open Sans" w:cs="Open Sans"/>
                <w:color w:val="2A2A2A"/>
                <w:sz w:val="20"/>
                <w:szCs w:val="20"/>
                <w:bdr w:val="none" w:sz="0" w:space="0" w:color="auto"/>
                <w:vertAlign w:val="baseline"/>
              </w:rPr>
              <w:t>Football &amp; Running</w:t>
            </w:r>
          </w:p>
          <w:p>
            <w:pPr>
              <w:pStyle w:val="documentulli"/>
              <w:numPr>
                <w:ilvl w:val="0"/>
                <w:numId w:val="5"/>
              </w:numPr>
              <w:spacing w:before="0" w:after="0" w:line="280" w:lineRule="atLeast"/>
              <w:ind w:left="794" w:right="0" w:hanging="202"/>
              <w:rPr>
                <w:rStyle w:val="documentleftBox"/>
                <w:rFonts w:ascii="Open Sans" w:eastAsia="Open Sans" w:hAnsi="Open Sans" w:cs="Open Sans"/>
                <w:color w:val="2A2A2A"/>
                <w:sz w:val="20"/>
                <w:szCs w:val="20"/>
                <w:bdr w:val="none" w:sz="0" w:space="0" w:color="auto"/>
                <w:vertAlign w:val="baseline"/>
              </w:rPr>
            </w:pPr>
            <w:r>
              <w:rPr>
                <w:rStyle w:val="documentleftBox"/>
                <w:rFonts w:ascii="Open Sans" w:eastAsia="Open Sans" w:hAnsi="Open Sans" w:cs="Open Sans"/>
                <w:color w:val="2A2A2A"/>
                <w:sz w:val="20"/>
                <w:szCs w:val="20"/>
                <w:bdr w:val="none" w:sz="0" w:space="0" w:color="auto"/>
                <w:vertAlign w:val="baseline"/>
              </w:rPr>
              <w:t>Gaming &amp; Game Development</w:t>
            </w:r>
          </w:p>
          <w:p>
            <w:pPr>
              <w:pStyle w:val="documentulli"/>
              <w:numPr>
                <w:ilvl w:val="0"/>
                <w:numId w:val="5"/>
              </w:numPr>
              <w:spacing w:before="0" w:after="0" w:line="280" w:lineRule="atLeast"/>
              <w:ind w:left="794" w:right="0" w:hanging="202"/>
              <w:rPr>
                <w:rStyle w:val="documentleftBox"/>
                <w:rFonts w:ascii="Open Sans" w:eastAsia="Open Sans" w:hAnsi="Open Sans" w:cs="Open Sans"/>
                <w:color w:val="2A2A2A"/>
                <w:sz w:val="20"/>
                <w:szCs w:val="20"/>
                <w:bdr w:val="none" w:sz="0" w:space="0" w:color="auto"/>
                <w:vertAlign w:val="baseline"/>
              </w:rPr>
            </w:pPr>
            <w:r>
              <w:rPr>
                <w:rStyle w:val="documentleftBox"/>
                <w:rFonts w:ascii="Open Sans" w:eastAsia="Open Sans" w:hAnsi="Open Sans" w:cs="Open Sans"/>
                <w:color w:val="2A2A2A"/>
                <w:sz w:val="20"/>
                <w:szCs w:val="20"/>
                <w:bdr w:val="none" w:sz="0" w:space="0" w:color="auto"/>
                <w:vertAlign w:val="baseline"/>
              </w:rPr>
              <w:t>Digital Art &amp; Creative Design</w:t>
            </w:r>
          </w:p>
          <w:p>
            <w:pPr>
              <w:pStyle w:val="documentsectionsectionbottomdiv"/>
              <w:pBdr>
                <w:top w:val="none" w:sz="0" w:space="0" w:color="auto"/>
                <w:left w:val="none" w:sz="0" w:space="0" w:color="auto"/>
                <w:bottom w:val="none" w:sz="0" w:space="0" w:color="auto"/>
                <w:right w:val="none" w:sz="0" w:space="0" w:color="auto"/>
              </w:pBdr>
              <w:spacing w:before="0" w:after="0" w:line="400" w:lineRule="exact"/>
              <w:ind w:left="600" w:right="0"/>
              <w:rPr>
                <w:rStyle w:val="documentleftBox"/>
                <w:rFonts w:ascii="Open Sans" w:eastAsia="Open Sans" w:hAnsi="Open Sans" w:cs="Open Sans"/>
                <w:color w:val="2A2A2A"/>
                <w:sz w:val="10"/>
                <w:szCs w:val="10"/>
                <w:bdr w:val="none" w:sz="0" w:space="0" w:color="auto"/>
                <w:vertAlign w:val="baseline"/>
              </w:rPr>
            </w:pPr>
            <w:r>
              <w:rPr>
                <w:rStyle w:val="documentleftBox"/>
                <w:rFonts w:ascii="Open Sans" w:eastAsia="Open Sans" w:hAnsi="Open Sans" w:cs="Open Sans"/>
                <w:color w:val="2A2A2A"/>
                <w:bdr w:val="none" w:sz="0" w:space="0" w:color="auto"/>
                <w:vertAlign w:val="baseline"/>
              </w:rPr>
              <w:t> </w:t>
            </w:r>
          </w:p>
          <w:p>
            <w:pPr>
              <w:pStyle w:val="documentleftBoxsectionsectiontopdiv"/>
              <w:pBdr>
                <w:top w:val="single" w:sz="8" w:space="0" w:color="2C806F"/>
                <w:left w:val="none" w:sz="0" w:space="0" w:color="auto"/>
                <w:bottom w:val="none" w:sz="0" w:space="0" w:color="auto"/>
                <w:right w:val="none" w:sz="0" w:space="0" w:color="auto"/>
              </w:pBdr>
              <w:spacing w:before="0" w:after="0" w:line="400" w:lineRule="exact"/>
              <w:ind w:left="600" w:right="0"/>
              <w:rPr>
                <w:rStyle w:val="documentleftBox"/>
                <w:rFonts w:ascii="Open Sans" w:eastAsia="Open Sans" w:hAnsi="Open Sans" w:cs="Open Sans"/>
                <w:color w:val="2A2A2A"/>
                <w:sz w:val="10"/>
                <w:szCs w:val="10"/>
                <w:bdr w:val="none" w:sz="0" w:space="0" w:color="auto"/>
                <w:vertAlign w:val="baseline"/>
              </w:rPr>
            </w:pPr>
            <w:r>
              <w:rPr>
                <w:rStyle w:val="documentleftBox"/>
                <w:rFonts w:ascii="Open Sans" w:eastAsia="Open Sans" w:hAnsi="Open Sans" w:cs="Open Sans"/>
                <w:color w:val="2A2A2A"/>
                <w:sz w:val="10"/>
                <w:szCs w:val="10"/>
                <w:bdr w:val="none" w:sz="0" w:space="0" w:color="auto"/>
                <w:vertAlign w:val="baseline"/>
              </w:rPr>
              <w:t> </w:t>
            </w:r>
          </w:p>
          <w:p>
            <w:pPr>
              <w:pStyle w:val="documentsectiontitle"/>
              <w:pBdr>
                <w:top w:val="none" w:sz="0" w:space="0" w:color="auto"/>
                <w:left w:val="none" w:sz="0" w:space="0" w:color="auto"/>
                <w:bottom w:val="none" w:sz="0" w:space="10" w:color="auto"/>
                <w:right w:val="none" w:sz="0" w:space="0" w:color="auto"/>
              </w:pBdr>
              <w:spacing w:before="0" w:after="0"/>
              <w:ind w:left="600" w:right="0"/>
              <w:rPr>
                <w:rStyle w:val="documentleftBox"/>
                <w:rFonts w:ascii="Montserrat" w:eastAsia="Montserrat" w:hAnsi="Montserrat" w:cs="Montserrat"/>
                <w:b/>
                <w:bCs/>
                <w:caps/>
                <w:color w:val="2A2A2A"/>
                <w:spacing w:val="20"/>
                <w:bdr w:val="none" w:sz="0" w:space="0" w:color="auto"/>
                <w:vertAlign w:val="baseline"/>
              </w:rPr>
            </w:pPr>
            <w:r>
              <w:rPr>
                <w:rStyle w:val="documentleftBox"/>
                <w:b/>
                <w:bCs/>
                <w:caps/>
                <w:color w:val="2A2A2A"/>
                <w:bdr w:val="none" w:sz="0" w:space="0" w:color="auto"/>
                <w:vertAlign w:val="baseline"/>
              </w:rPr>
              <w:t>Accomplishments and awards</w:t>
            </w:r>
          </w:p>
          <w:p>
            <w:pPr>
              <w:pStyle w:val="documentulli"/>
              <w:numPr>
                <w:ilvl w:val="0"/>
                <w:numId w:val="6"/>
              </w:numPr>
              <w:pBdr>
                <w:top w:val="none" w:sz="0" w:space="0" w:color="auto"/>
                <w:left w:val="none" w:sz="0" w:space="0" w:color="auto"/>
                <w:bottom w:val="none" w:sz="0" w:space="0" w:color="auto"/>
                <w:right w:val="none" w:sz="0" w:space="0" w:color="auto"/>
              </w:pBdr>
              <w:spacing w:before="0" w:after="0" w:line="280" w:lineRule="atLeast"/>
              <w:ind w:left="794" w:right="0" w:hanging="202"/>
              <w:rPr>
                <w:rStyle w:val="documentleftBox"/>
                <w:rFonts w:ascii="Open Sans" w:eastAsia="Open Sans" w:hAnsi="Open Sans" w:cs="Open Sans"/>
                <w:color w:val="2A2A2A"/>
                <w:sz w:val="20"/>
                <w:szCs w:val="20"/>
                <w:bdr w:val="none" w:sz="0" w:space="0" w:color="auto"/>
                <w:vertAlign w:val="baseline"/>
              </w:rPr>
            </w:pPr>
            <w:r>
              <w:rPr>
                <w:rStyle w:val="documentleftBox"/>
                <w:rFonts w:ascii="Open Sans" w:eastAsia="Open Sans" w:hAnsi="Open Sans" w:cs="Open Sans"/>
                <w:color w:val="2A2A2A"/>
                <w:sz w:val="20"/>
                <w:szCs w:val="20"/>
                <w:bdr w:val="none" w:sz="0" w:space="0" w:color="auto"/>
                <w:vertAlign w:val="baseline"/>
              </w:rPr>
              <w:t>First Class BSc (Hons) Computer Science Graduate</w:t>
            </w:r>
          </w:p>
          <w:p>
            <w:pPr>
              <w:pStyle w:val="documentulli"/>
              <w:numPr>
                <w:ilvl w:val="0"/>
                <w:numId w:val="6"/>
              </w:numPr>
              <w:spacing w:before="0" w:after="0" w:line="280" w:lineRule="atLeast"/>
              <w:ind w:left="794" w:right="0" w:hanging="202"/>
              <w:rPr>
                <w:rStyle w:val="documentleftBox"/>
                <w:rFonts w:ascii="Open Sans" w:eastAsia="Open Sans" w:hAnsi="Open Sans" w:cs="Open Sans"/>
                <w:color w:val="2A2A2A"/>
                <w:sz w:val="20"/>
                <w:szCs w:val="20"/>
                <w:bdr w:val="none" w:sz="0" w:space="0" w:color="auto"/>
                <w:vertAlign w:val="baseline"/>
              </w:rPr>
            </w:pPr>
            <w:r>
              <w:rPr>
                <w:rStyle w:val="documentleftBox"/>
                <w:rFonts w:ascii="Open Sans" w:eastAsia="Open Sans" w:hAnsi="Open Sans" w:cs="Open Sans"/>
                <w:color w:val="2A2A2A"/>
                <w:sz w:val="20"/>
                <w:szCs w:val="20"/>
                <w:bdr w:val="none" w:sz="0" w:space="0" w:color="auto"/>
                <w:vertAlign w:val="baseline"/>
              </w:rPr>
              <w:t>MSc Data Science Student</w:t>
            </w:r>
          </w:p>
          <w:p>
            <w:pPr>
              <w:pStyle w:val="documentulli"/>
              <w:numPr>
                <w:ilvl w:val="0"/>
                <w:numId w:val="6"/>
              </w:numPr>
              <w:spacing w:before="0" w:after="0" w:line="280" w:lineRule="atLeast"/>
              <w:ind w:left="794" w:right="0" w:hanging="202"/>
              <w:rPr>
                <w:rStyle w:val="documentleftBox"/>
                <w:rFonts w:ascii="Open Sans" w:eastAsia="Open Sans" w:hAnsi="Open Sans" w:cs="Open Sans"/>
                <w:color w:val="2A2A2A"/>
                <w:sz w:val="20"/>
                <w:szCs w:val="20"/>
                <w:bdr w:val="none" w:sz="0" w:space="0" w:color="auto"/>
                <w:vertAlign w:val="baseline"/>
              </w:rPr>
            </w:pPr>
            <w:r>
              <w:rPr>
                <w:rStyle w:val="documentleftBox"/>
                <w:rFonts w:ascii="Open Sans" w:eastAsia="Open Sans" w:hAnsi="Open Sans" w:cs="Open Sans"/>
                <w:color w:val="2A2A2A"/>
                <w:sz w:val="20"/>
                <w:szCs w:val="20"/>
                <w:bdr w:val="none" w:sz="0" w:space="0" w:color="auto"/>
                <w:vertAlign w:val="baseline"/>
              </w:rPr>
              <w:t>European Brazilian Jiu-Jitsu Champion</w:t>
            </w:r>
          </w:p>
          <w:p>
            <w:pPr>
              <w:pStyle w:val="documentulli"/>
              <w:numPr>
                <w:ilvl w:val="0"/>
                <w:numId w:val="6"/>
              </w:numPr>
              <w:spacing w:before="0" w:after="0" w:line="280" w:lineRule="atLeast"/>
              <w:ind w:left="794" w:right="0" w:hanging="202"/>
              <w:rPr>
                <w:rStyle w:val="documentleftBox"/>
                <w:rFonts w:ascii="Open Sans" w:eastAsia="Open Sans" w:hAnsi="Open Sans" w:cs="Open Sans"/>
                <w:color w:val="2A2A2A"/>
                <w:sz w:val="20"/>
                <w:szCs w:val="20"/>
                <w:bdr w:val="none" w:sz="0" w:space="0" w:color="auto"/>
                <w:vertAlign w:val="baseline"/>
              </w:rPr>
            </w:pPr>
            <w:r>
              <w:rPr>
                <w:rStyle w:val="documentleftBox"/>
                <w:rFonts w:ascii="Open Sans" w:eastAsia="Open Sans" w:hAnsi="Open Sans" w:cs="Open Sans"/>
                <w:color w:val="2A2A2A"/>
                <w:sz w:val="20"/>
                <w:szCs w:val="20"/>
                <w:bdr w:val="none" w:sz="0" w:space="0" w:color="auto"/>
                <w:vertAlign w:val="baseline"/>
              </w:rPr>
              <w:t>Multiple-Time UK National Champion</w:t>
            </w:r>
          </w:p>
          <w:p>
            <w:pPr>
              <w:pStyle w:val="documentulli"/>
              <w:numPr>
                <w:ilvl w:val="0"/>
                <w:numId w:val="6"/>
              </w:numPr>
              <w:spacing w:before="0" w:after="0" w:line="280" w:lineRule="atLeast"/>
              <w:ind w:left="794" w:right="0" w:hanging="202"/>
              <w:rPr>
                <w:rStyle w:val="documentleftBox"/>
                <w:rFonts w:ascii="Open Sans" w:eastAsia="Open Sans" w:hAnsi="Open Sans" w:cs="Open Sans"/>
                <w:color w:val="2A2A2A"/>
                <w:sz w:val="20"/>
                <w:szCs w:val="20"/>
                <w:bdr w:val="none" w:sz="0" w:space="0" w:color="auto"/>
                <w:vertAlign w:val="baseline"/>
              </w:rPr>
            </w:pPr>
            <w:r>
              <w:rPr>
                <w:rStyle w:val="documentleftBox"/>
                <w:rFonts w:ascii="Open Sans" w:eastAsia="Open Sans" w:hAnsi="Open Sans" w:cs="Open Sans"/>
                <w:color w:val="2A2A2A"/>
                <w:sz w:val="20"/>
                <w:szCs w:val="20"/>
                <w:bdr w:val="none" w:sz="0" w:space="0" w:color="auto"/>
                <w:vertAlign w:val="baseline"/>
              </w:rPr>
              <w:t>National &amp; International MMA &amp; BJJ Competitor</w:t>
            </w:r>
          </w:p>
          <w:p>
            <w:pPr>
              <w:pStyle w:val="documentulli"/>
              <w:numPr>
                <w:ilvl w:val="0"/>
                <w:numId w:val="6"/>
              </w:numPr>
              <w:spacing w:before="0" w:after="0" w:line="280" w:lineRule="atLeast"/>
              <w:ind w:left="794" w:right="0" w:hanging="202"/>
              <w:rPr>
                <w:rStyle w:val="documentleftBox"/>
                <w:rFonts w:ascii="Open Sans" w:eastAsia="Open Sans" w:hAnsi="Open Sans" w:cs="Open Sans"/>
                <w:color w:val="2A2A2A"/>
                <w:sz w:val="20"/>
                <w:szCs w:val="20"/>
                <w:bdr w:val="none" w:sz="0" w:space="0" w:color="auto"/>
                <w:vertAlign w:val="baseline"/>
              </w:rPr>
            </w:pPr>
            <w:r>
              <w:rPr>
                <w:rStyle w:val="documentleftBox"/>
                <w:rFonts w:ascii="Open Sans" w:eastAsia="Open Sans" w:hAnsi="Open Sans" w:cs="Open Sans"/>
                <w:color w:val="2A2A2A"/>
                <w:sz w:val="20"/>
                <w:szCs w:val="20"/>
                <w:bdr w:val="none" w:sz="0" w:space="0" w:color="auto"/>
                <w:vertAlign w:val="baseline"/>
              </w:rPr>
              <w:t>Full Stack Developer with experience in AI, Data Science, and Unity VR Development</w:t>
            </w:r>
          </w:p>
          <w:p>
            <w:pPr>
              <w:pStyle w:val="documentsectionsectionbottomdiv"/>
              <w:pBdr>
                <w:top w:val="none" w:sz="0" w:space="0" w:color="auto"/>
                <w:left w:val="none" w:sz="0" w:space="0" w:color="auto"/>
                <w:bottom w:val="none" w:sz="0" w:space="0" w:color="auto"/>
                <w:right w:val="none" w:sz="0" w:space="0" w:color="auto"/>
              </w:pBdr>
              <w:spacing w:before="0" w:after="0" w:line="400" w:lineRule="exact"/>
              <w:ind w:left="600" w:right="0"/>
              <w:rPr>
                <w:rStyle w:val="documentleftBox"/>
                <w:rFonts w:ascii="Open Sans" w:eastAsia="Open Sans" w:hAnsi="Open Sans" w:cs="Open Sans"/>
                <w:color w:val="2A2A2A"/>
                <w:sz w:val="10"/>
                <w:szCs w:val="10"/>
                <w:bdr w:val="none" w:sz="0" w:space="0" w:color="auto"/>
                <w:vertAlign w:val="baseline"/>
              </w:rPr>
            </w:pPr>
            <w:r>
              <w:rPr>
                <w:rStyle w:val="documentleftBox"/>
                <w:rFonts w:ascii="Open Sans" w:eastAsia="Open Sans" w:hAnsi="Open Sans" w:cs="Open Sans"/>
                <w:color w:val="2A2A2A"/>
                <w:bdr w:val="none" w:sz="0" w:space="0" w:color="auto"/>
                <w:vertAlign w:val="baseline"/>
              </w:rPr>
              <w:t> </w:t>
            </w:r>
          </w:p>
        </w:tc>
        <w:tc>
          <w:tcPr>
            <w:tcW w:w="600" w:type="dxa"/>
            <w:noWrap w:val="0"/>
            <w:tcMar>
              <w:top w:w="0" w:type="dxa"/>
              <w:left w:w="0" w:type="dxa"/>
              <w:bottom w:w="0" w:type="dxa"/>
              <w:right w:w="0" w:type="dxa"/>
            </w:tcMar>
            <w:vAlign w:val="top"/>
            <w:hideMark/>
          </w:tcPr>
          <w:p>
            <w:pPr>
              <w:pStyle w:val="midcellParagraph"/>
              <w:pBdr>
                <w:top w:val="none" w:sz="0" w:space="0" w:color="auto"/>
                <w:left w:val="none" w:sz="0" w:space="0" w:color="auto"/>
                <w:bottom w:val="none" w:sz="0" w:space="0" w:color="auto"/>
                <w:right w:val="none" w:sz="0" w:space="0" w:color="auto"/>
              </w:pBdr>
              <w:spacing w:line="280" w:lineRule="atLeast"/>
              <w:ind w:left="0" w:right="0"/>
              <w:textAlignment w:val="auto"/>
              <w:rPr>
                <w:rStyle w:val="midcell"/>
                <w:rFonts w:ascii="Open Sans" w:eastAsia="Open Sans" w:hAnsi="Open Sans" w:cs="Open Sans"/>
                <w:color w:val="2A2A2A"/>
                <w:sz w:val="20"/>
                <w:szCs w:val="20"/>
                <w:bdr w:val="none" w:sz="0" w:space="0" w:color="auto"/>
                <w:vertAlign w:val="baseline"/>
              </w:rPr>
            </w:pPr>
          </w:p>
        </w:tc>
        <w:tc>
          <w:tcPr>
            <w:tcW w:w="3500" w:type="dxa"/>
            <w:tcMar>
              <w:top w:w="0" w:type="dxa"/>
              <w:left w:w="0" w:type="dxa"/>
              <w:bottom w:w="0" w:type="dxa"/>
              <w:right w:w="0" w:type="dxa"/>
            </w:tcMar>
            <w:vAlign w:val="top"/>
            <w:hideMark/>
          </w:tcPr>
          <w:p>
            <w:pPr>
              <w:pStyle w:val="documentzipprefix"/>
              <w:pBdr>
                <w:top w:val="none" w:sz="0" w:space="0" w:color="auto"/>
                <w:left w:val="none" w:sz="0" w:space="0" w:color="auto"/>
                <w:bottom w:val="none" w:sz="0" w:space="0" w:color="auto"/>
                <w:right w:val="none" w:sz="0" w:space="0" w:color="auto"/>
              </w:pBdr>
              <w:spacing w:before="0" w:after="0" w:line="280" w:lineRule="atLeast"/>
              <w:ind w:left="0" w:right="0"/>
              <w:rPr>
                <w:rStyle w:val="documentrightBox"/>
                <w:rFonts w:ascii="Open Sans" w:eastAsia="Open Sans" w:hAnsi="Open Sans" w:cs="Open Sans"/>
                <w:vanish/>
                <w:color w:val="2A2A2A"/>
                <w:sz w:val="20"/>
                <w:szCs w:val="20"/>
                <w:bdr w:val="none" w:sz="0" w:space="0" w:color="auto"/>
                <w:vertAlign w:val="baseline"/>
              </w:rPr>
            </w:pPr>
            <w:r>
              <w:rPr>
                <w:rStyle w:val="span"/>
                <w:rFonts w:ascii="Open Sans" w:eastAsia="Open Sans" w:hAnsi="Open Sans" w:cs="Open Sans"/>
                <w:vanish/>
                <w:color w:val="2A2A2A"/>
                <w:sz w:val="20"/>
                <w:szCs w:val="20"/>
              </w:rPr>
              <w:t>London, England</w:t>
            </w:r>
          </w:p>
          <w:p>
            <w:pPr>
              <w:pStyle w:val="documentzipsuffix"/>
              <w:pBdr>
                <w:top w:val="none" w:sz="0" w:space="0" w:color="auto"/>
                <w:left w:val="none" w:sz="0" w:space="0" w:color="auto"/>
                <w:bottom w:val="none" w:sz="0" w:space="0" w:color="auto"/>
                <w:right w:val="none" w:sz="0" w:space="0" w:color="auto"/>
              </w:pBdr>
              <w:spacing w:before="0" w:after="0" w:line="280" w:lineRule="atLeast"/>
              <w:ind w:left="0" w:right="0"/>
              <w:rPr>
                <w:rStyle w:val="documentrightBox"/>
                <w:rFonts w:ascii="Open Sans" w:eastAsia="Open Sans" w:hAnsi="Open Sans" w:cs="Open Sans"/>
                <w:color w:val="2A2A2A"/>
                <w:sz w:val="20"/>
                <w:szCs w:val="20"/>
                <w:bdr w:val="none" w:sz="0" w:space="0" w:color="auto"/>
                <w:vertAlign w:val="baseline"/>
              </w:rPr>
            </w:pPr>
            <w:r>
              <w:rPr>
                <w:rStyle w:val="span"/>
                <w:rFonts w:ascii="Open Sans" w:eastAsia="Open Sans" w:hAnsi="Open Sans" w:cs="Open Sans"/>
                <w:color w:val="2A2A2A"/>
                <w:sz w:val="20"/>
                <w:szCs w:val="20"/>
              </w:rPr>
              <w:t>London, England</w:t>
            </w:r>
          </w:p>
          <w:p>
            <w:pPr>
              <w:pStyle w:val="div"/>
              <w:pBdr>
                <w:top w:val="none" w:sz="0" w:space="0" w:color="auto"/>
                <w:left w:val="none" w:sz="0" w:space="0" w:color="auto"/>
                <w:bottom w:val="none" w:sz="0" w:space="0" w:color="auto"/>
                <w:right w:val="none" w:sz="0" w:space="0" w:color="auto"/>
              </w:pBdr>
              <w:spacing w:before="0" w:after="0" w:line="280" w:lineRule="atLeast"/>
              <w:ind w:left="0" w:right="0"/>
              <w:rPr>
                <w:rStyle w:val="documentrightBox"/>
                <w:rFonts w:ascii="Open Sans" w:eastAsia="Open Sans" w:hAnsi="Open Sans" w:cs="Open Sans"/>
                <w:color w:val="2A2A2A"/>
                <w:sz w:val="20"/>
                <w:szCs w:val="20"/>
                <w:bdr w:val="none" w:sz="0" w:space="0" w:color="auto"/>
                <w:vertAlign w:val="baseline"/>
              </w:rPr>
            </w:pPr>
            <w:r>
              <w:rPr>
                <w:rStyle w:val="span"/>
                <w:rFonts w:ascii="Open Sans" w:eastAsia="Open Sans" w:hAnsi="Open Sans" w:cs="Open Sans"/>
                <w:color w:val="2A2A2A"/>
                <w:sz w:val="20"/>
                <w:szCs w:val="20"/>
              </w:rPr>
              <w:t>+447402223431</w:t>
            </w:r>
          </w:p>
          <w:p>
            <w:pPr>
              <w:pStyle w:val="div"/>
              <w:pBdr>
                <w:top w:val="none" w:sz="0" w:space="0" w:color="auto"/>
                <w:left w:val="none" w:sz="0" w:space="0" w:color="auto"/>
                <w:bottom w:val="none" w:sz="0" w:space="0" w:color="auto"/>
                <w:right w:val="none" w:sz="0" w:space="0" w:color="auto"/>
              </w:pBdr>
              <w:spacing w:before="0" w:after="0" w:line="280" w:lineRule="atLeast"/>
              <w:ind w:left="0" w:right="0"/>
              <w:rPr>
                <w:rStyle w:val="documentrightBox"/>
                <w:rFonts w:ascii="Open Sans" w:eastAsia="Open Sans" w:hAnsi="Open Sans" w:cs="Open Sans"/>
                <w:color w:val="2A2A2A"/>
                <w:sz w:val="20"/>
                <w:szCs w:val="20"/>
                <w:bdr w:val="none" w:sz="0" w:space="0" w:color="auto"/>
                <w:vertAlign w:val="baseline"/>
              </w:rPr>
            </w:pPr>
            <w:r>
              <w:rPr>
                <w:rStyle w:val="span"/>
                <w:rFonts w:ascii="Open Sans" w:eastAsia="Open Sans" w:hAnsi="Open Sans" w:cs="Open Sans"/>
                <w:color w:val="2A2A2A"/>
                <w:sz w:val="20"/>
                <w:szCs w:val="20"/>
              </w:rPr>
              <w:t>Maleknaab@gmail.com</w:t>
            </w:r>
          </w:p>
          <w:p>
            <w:pPr>
              <w:pStyle w:val="documentrightBoxsectioncntcalnkbottomborder"/>
              <w:pBdr>
                <w:top w:val="none" w:sz="0" w:space="0" w:color="auto"/>
                <w:left w:val="none" w:sz="0" w:space="0" w:color="auto"/>
                <w:bottom w:val="single" w:sz="88" w:space="0" w:color="2C806F"/>
                <w:right w:val="none" w:sz="0" w:space="0" w:color="auto"/>
              </w:pBdr>
              <w:spacing w:before="0" w:after="0" w:line="200" w:lineRule="atLeast"/>
              <w:ind w:left="0" w:right="0"/>
              <w:rPr>
                <w:rStyle w:val="documentrightBox"/>
                <w:rFonts w:ascii="Open Sans" w:eastAsia="Open Sans" w:hAnsi="Open Sans" w:cs="Open Sans"/>
                <w:color w:val="2A2A2A"/>
                <w:sz w:val="10"/>
                <w:szCs w:val="10"/>
                <w:bdr w:val="none" w:sz="0" w:space="0" w:color="auto"/>
                <w:vertAlign w:val="baseline"/>
              </w:rPr>
            </w:pPr>
            <w:r>
              <w:rPr>
                <w:rStyle w:val="documentrightBox"/>
                <w:rFonts w:ascii="Open Sans" w:eastAsia="Open Sans" w:hAnsi="Open Sans" w:cs="Open Sans"/>
                <w:color w:val="2A2A2A"/>
                <w:sz w:val="10"/>
                <w:szCs w:val="10"/>
                <w:bdr w:val="none" w:sz="0" w:space="0" w:color="auto"/>
                <w:vertAlign w:val="baseline"/>
              </w:rPr>
              <w:t> </w:t>
            </w:r>
          </w:p>
          <w:p>
            <w:pPr>
              <w:pStyle w:val="documentrightBoxcntcSecsectionsectiontopdiv"/>
              <w:pBdr>
                <w:top w:val="none" w:sz="0" w:space="0" w:color="auto"/>
                <w:left w:val="none" w:sz="0" w:space="0" w:color="auto"/>
                <w:bottom w:val="none" w:sz="0" w:space="0" w:color="auto"/>
                <w:right w:val="none" w:sz="0" w:space="0" w:color="auto"/>
              </w:pBdr>
              <w:spacing w:before="0" w:after="0" w:line="600" w:lineRule="exact"/>
              <w:ind w:left="0" w:right="0"/>
              <w:rPr>
                <w:rStyle w:val="documentrightBox"/>
                <w:rFonts w:ascii="Open Sans" w:eastAsia="Open Sans" w:hAnsi="Open Sans" w:cs="Open Sans"/>
                <w:color w:val="2A2A2A"/>
                <w:sz w:val="10"/>
                <w:szCs w:val="10"/>
                <w:bdr w:val="none" w:sz="0" w:space="0" w:color="auto"/>
                <w:vertAlign w:val="baseline"/>
              </w:rPr>
            </w:pPr>
            <w:r>
              <w:rPr>
                <w:rStyle w:val="documentrightBox"/>
                <w:rFonts w:ascii="Open Sans" w:eastAsia="Open Sans" w:hAnsi="Open Sans" w:cs="Open Sans"/>
                <w:color w:val="2A2A2A"/>
                <w:sz w:val="10"/>
                <w:szCs w:val="10"/>
                <w:bdr w:val="none" w:sz="0" w:space="0" w:color="auto"/>
                <w:vertAlign w:val="baseline"/>
              </w:rPr>
              <w:t> </w:t>
            </w:r>
          </w:p>
          <w:p>
            <w:pPr>
              <w:pStyle w:val="documentsectiontitle"/>
              <w:pBdr>
                <w:top w:val="none" w:sz="0" w:space="0" w:color="auto"/>
                <w:left w:val="none" w:sz="0" w:space="0" w:color="auto"/>
                <w:bottom w:val="none" w:sz="0" w:space="10" w:color="auto"/>
                <w:right w:val="none" w:sz="0" w:space="0" w:color="auto"/>
              </w:pBdr>
              <w:spacing w:before="0" w:after="0"/>
              <w:ind w:left="0" w:right="0"/>
              <w:rPr>
                <w:rStyle w:val="documentrightBox"/>
                <w:rFonts w:ascii="Montserrat" w:eastAsia="Montserrat" w:hAnsi="Montserrat" w:cs="Montserrat"/>
                <w:b/>
                <w:bCs/>
                <w:caps/>
                <w:color w:val="2A2A2A"/>
                <w:spacing w:val="20"/>
                <w:bdr w:val="none" w:sz="0" w:space="0" w:color="auto"/>
                <w:vertAlign w:val="baseline"/>
              </w:rPr>
            </w:pPr>
            <w:r>
              <w:rPr>
                <w:rStyle w:val="documentrightBox"/>
                <w:b/>
                <w:bCs/>
                <w:caps/>
                <w:color w:val="2A2A2A"/>
                <w:bdr w:val="none" w:sz="0" w:space="0" w:color="auto"/>
                <w:vertAlign w:val="baseline"/>
              </w:rPr>
              <w:t>Skills</w:t>
            </w:r>
          </w:p>
          <w:p>
            <w:pPr>
              <w:pStyle w:val="documentulli"/>
              <w:numPr>
                <w:ilvl w:val="0"/>
                <w:numId w:val="7"/>
              </w:numPr>
              <w:pBdr>
                <w:top w:val="none" w:sz="0" w:space="0" w:color="auto"/>
                <w:left w:val="none" w:sz="0" w:space="0" w:color="auto"/>
                <w:bottom w:val="none" w:sz="0" w:space="0" w:color="auto"/>
                <w:right w:val="none" w:sz="0" w:space="0" w:color="auto"/>
              </w:pBdr>
              <w:spacing w:before="0" w:after="0" w:line="280" w:lineRule="atLeast"/>
              <w:ind w:left="200" w:right="0" w:hanging="210"/>
              <w:rPr>
                <w:rStyle w:val="documentrightBox"/>
                <w:rFonts w:ascii="Open Sans" w:eastAsia="Open Sans" w:hAnsi="Open Sans" w:cs="Open Sans"/>
                <w:color w:val="2A2A2A"/>
                <w:sz w:val="20"/>
                <w:szCs w:val="20"/>
                <w:bdr w:val="none" w:sz="0" w:space="0" w:color="auto"/>
                <w:vertAlign w:val="baseline"/>
              </w:rPr>
            </w:pPr>
            <w:r>
              <w:rPr>
                <w:rStyle w:val="documentrightBox"/>
                <w:rFonts w:ascii="Open Sans" w:eastAsia="Open Sans" w:hAnsi="Open Sans" w:cs="Open Sans"/>
                <w:color w:val="2A2A2A"/>
                <w:sz w:val="20"/>
                <w:szCs w:val="20"/>
                <w:bdr w:val="none" w:sz="0" w:space="0" w:color="auto"/>
                <w:vertAlign w:val="baseline"/>
              </w:rPr>
              <w:t>Programming Languages: JavaScript, Python, C#, Java, SQL</w:t>
            </w:r>
          </w:p>
          <w:p>
            <w:pPr>
              <w:pStyle w:val="documentulli"/>
              <w:numPr>
                <w:ilvl w:val="0"/>
                <w:numId w:val="7"/>
              </w:numPr>
              <w:spacing w:before="0" w:after="0" w:line="280" w:lineRule="atLeast"/>
              <w:ind w:left="200" w:right="0" w:hanging="210"/>
              <w:rPr>
                <w:rStyle w:val="documentrightBox"/>
                <w:rFonts w:ascii="Open Sans" w:eastAsia="Open Sans" w:hAnsi="Open Sans" w:cs="Open Sans"/>
                <w:color w:val="2A2A2A"/>
                <w:sz w:val="20"/>
                <w:szCs w:val="20"/>
                <w:bdr w:val="none" w:sz="0" w:space="0" w:color="auto"/>
                <w:vertAlign w:val="baseline"/>
              </w:rPr>
            </w:pPr>
            <w:r>
              <w:rPr>
                <w:rStyle w:val="documentrightBox"/>
                <w:rFonts w:ascii="Open Sans" w:eastAsia="Open Sans" w:hAnsi="Open Sans" w:cs="Open Sans"/>
                <w:color w:val="2A2A2A"/>
                <w:sz w:val="20"/>
                <w:szCs w:val="20"/>
                <w:bdr w:val="none" w:sz="0" w:space="0" w:color="auto"/>
                <w:vertAlign w:val="baseline"/>
              </w:rPr>
              <w:t>Web Development: HTML5, CSS3, Frontend &amp; Backend Development, REST API Development</w:t>
            </w:r>
          </w:p>
          <w:p>
            <w:pPr>
              <w:pStyle w:val="documentulli"/>
              <w:numPr>
                <w:ilvl w:val="0"/>
                <w:numId w:val="7"/>
              </w:numPr>
              <w:spacing w:before="0" w:after="0" w:line="280" w:lineRule="atLeast"/>
              <w:ind w:left="200" w:right="0" w:hanging="210"/>
              <w:rPr>
                <w:rStyle w:val="documentrightBox"/>
                <w:rFonts w:ascii="Open Sans" w:eastAsia="Open Sans" w:hAnsi="Open Sans" w:cs="Open Sans"/>
                <w:color w:val="2A2A2A"/>
                <w:sz w:val="20"/>
                <w:szCs w:val="20"/>
                <w:bdr w:val="none" w:sz="0" w:space="0" w:color="auto"/>
                <w:vertAlign w:val="baseline"/>
              </w:rPr>
            </w:pPr>
            <w:r>
              <w:rPr>
                <w:rStyle w:val="documentrightBox"/>
                <w:rFonts w:ascii="Open Sans" w:eastAsia="Open Sans" w:hAnsi="Open Sans" w:cs="Open Sans"/>
                <w:color w:val="2A2A2A"/>
                <w:sz w:val="20"/>
                <w:szCs w:val="20"/>
                <w:bdr w:val="none" w:sz="0" w:space="0" w:color="auto"/>
                <w:vertAlign w:val="baseline"/>
              </w:rPr>
              <w:t>Frameworks &amp; Libraries: React.js, Vue.js, Node.js, Express.js</w:t>
            </w:r>
          </w:p>
          <w:p>
            <w:pPr>
              <w:pStyle w:val="documentulli"/>
              <w:numPr>
                <w:ilvl w:val="0"/>
                <w:numId w:val="7"/>
              </w:numPr>
              <w:spacing w:before="0" w:after="0" w:line="280" w:lineRule="atLeast"/>
              <w:ind w:left="200" w:right="0" w:hanging="210"/>
              <w:rPr>
                <w:rStyle w:val="documentrightBox"/>
                <w:rFonts w:ascii="Open Sans" w:eastAsia="Open Sans" w:hAnsi="Open Sans" w:cs="Open Sans"/>
                <w:color w:val="2A2A2A"/>
                <w:sz w:val="20"/>
                <w:szCs w:val="20"/>
                <w:bdr w:val="none" w:sz="0" w:space="0" w:color="auto"/>
                <w:vertAlign w:val="baseline"/>
              </w:rPr>
            </w:pPr>
            <w:r>
              <w:rPr>
                <w:rStyle w:val="documentrightBox"/>
                <w:rFonts w:ascii="Open Sans" w:eastAsia="Open Sans" w:hAnsi="Open Sans" w:cs="Open Sans"/>
                <w:color w:val="2A2A2A"/>
                <w:sz w:val="20"/>
                <w:szCs w:val="20"/>
                <w:bdr w:val="none" w:sz="0" w:space="0" w:color="auto"/>
                <w:vertAlign w:val="baseline"/>
              </w:rPr>
              <w:t>Databases &amp; Data Management: MongoDB, MySQL, Database Design, Data Modelling</w:t>
            </w:r>
          </w:p>
          <w:p>
            <w:pPr>
              <w:pStyle w:val="documentulli"/>
              <w:numPr>
                <w:ilvl w:val="0"/>
                <w:numId w:val="7"/>
              </w:numPr>
              <w:spacing w:before="0" w:after="0" w:line="280" w:lineRule="atLeast"/>
              <w:ind w:left="200" w:right="0" w:hanging="210"/>
              <w:rPr>
                <w:rStyle w:val="documentrightBox"/>
                <w:rFonts w:ascii="Open Sans" w:eastAsia="Open Sans" w:hAnsi="Open Sans" w:cs="Open Sans"/>
                <w:color w:val="2A2A2A"/>
                <w:sz w:val="20"/>
                <w:szCs w:val="20"/>
                <w:bdr w:val="none" w:sz="0" w:space="0" w:color="auto"/>
                <w:vertAlign w:val="baseline"/>
              </w:rPr>
            </w:pPr>
            <w:r>
              <w:rPr>
                <w:rStyle w:val="documentrightBox"/>
                <w:rFonts w:ascii="Open Sans" w:eastAsia="Open Sans" w:hAnsi="Open Sans" w:cs="Open Sans"/>
                <w:color w:val="2A2A2A"/>
                <w:sz w:val="20"/>
                <w:szCs w:val="20"/>
                <w:bdr w:val="none" w:sz="0" w:space="0" w:color="auto"/>
                <w:vertAlign w:val="baseline"/>
              </w:rPr>
              <w:t>API Integration</w:t>
            </w:r>
          </w:p>
          <w:p>
            <w:pPr>
              <w:pStyle w:val="documentulli"/>
              <w:numPr>
                <w:ilvl w:val="0"/>
                <w:numId w:val="7"/>
              </w:numPr>
              <w:spacing w:before="0" w:after="0" w:line="280" w:lineRule="atLeast"/>
              <w:ind w:left="200" w:right="0" w:hanging="210"/>
              <w:rPr>
                <w:rStyle w:val="documentrightBox"/>
                <w:rFonts w:ascii="Open Sans" w:eastAsia="Open Sans" w:hAnsi="Open Sans" w:cs="Open Sans"/>
                <w:color w:val="2A2A2A"/>
                <w:sz w:val="20"/>
                <w:szCs w:val="20"/>
                <w:bdr w:val="none" w:sz="0" w:space="0" w:color="auto"/>
                <w:vertAlign w:val="baseline"/>
              </w:rPr>
            </w:pPr>
            <w:r>
              <w:rPr>
                <w:rStyle w:val="documentrightBox"/>
                <w:rFonts w:ascii="Open Sans" w:eastAsia="Open Sans" w:hAnsi="Open Sans" w:cs="Open Sans"/>
                <w:color w:val="2A2A2A"/>
                <w:sz w:val="20"/>
                <w:szCs w:val="20"/>
                <w:bdr w:val="none" w:sz="0" w:space="0" w:color="auto"/>
                <w:vertAlign w:val="baseline"/>
              </w:rPr>
              <w:t>UX/UI &amp; Responsive Design: Mobile-First Development, Responsive Design, User-Centred Design, User Interface Design, User Experience Design</w:t>
            </w:r>
          </w:p>
          <w:p>
            <w:pPr>
              <w:pStyle w:val="documentulli"/>
              <w:numPr>
                <w:ilvl w:val="0"/>
                <w:numId w:val="7"/>
              </w:numPr>
              <w:spacing w:before="0" w:after="0" w:line="280" w:lineRule="atLeast"/>
              <w:ind w:left="200" w:right="0" w:hanging="210"/>
              <w:rPr>
                <w:rStyle w:val="documentrightBox"/>
                <w:rFonts w:ascii="Open Sans" w:eastAsia="Open Sans" w:hAnsi="Open Sans" w:cs="Open Sans"/>
                <w:color w:val="2A2A2A"/>
                <w:sz w:val="20"/>
                <w:szCs w:val="20"/>
                <w:bdr w:val="none" w:sz="0" w:space="0" w:color="auto"/>
                <w:vertAlign w:val="baseline"/>
              </w:rPr>
            </w:pPr>
            <w:r>
              <w:rPr>
                <w:rStyle w:val="documentrightBox"/>
                <w:rFonts w:ascii="Open Sans" w:eastAsia="Open Sans" w:hAnsi="Open Sans" w:cs="Open Sans"/>
                <w:color w:val="2A2A2A"/>
                <w:sz w:val="20"/>
                <w:szCs w:val="20"/>
                <w:bdr w:val="none" w:sz="0" w:space="0" w:color="auto"/>
                <w:vertAlign w:val="baseline"/>
              </w:rPr>
              <w:t>Software Engineering: Object-Oriented Programming (OOP), Agile Methodologies, Problem Solving, Cross-Platform Development, Quality Assurance &amp; Testing</w:t>
            </w:r>
          </w:p>
          <w:p>
            <w:pPr>
              <w:pStyle w:val="documentleftBoxskillskillmiddlecell"/>
              <w:pBdr>
                <w:top w:val="none" w:sz="0" w:space="0" w:color="auto"/>
                <w:left w:val="none" w:sz="0" w:space="0" w:color="auto"/>
                <w:bottom w:val="none" w:sz="0" w:space="0" w:color="auto"/>
                <w:right w:val="none" w:sz="0" w:space="0" w:color="auto"/>
              </w:pBdr>
              <w:spacing w:before="0" w:after="0" w:line="280" w:lineRule="atLeast"/>
              <w:ind w:left="0" w:right="0"/>
              <w:rPr>
                <w:rStyle w:val="documentrightBox"/>
                <w:rFonts w:ascii="Open Sans" w:eastAsia="Open Sans" w:hAnsi="Open Sans" w:cs="Open Sans"/>
                <w:vanish/>
                <w:color w:val="2A2A2A"/>
                <w:sz w:val="20"/>
                <w:szCs w:val="20"/>
                <w:bdr w:val="none" w:sz="0" w:space="0" w:color="auto"/>
                <w:vertAlign w:val="baseline"/>
              </w:rPr>
            </w:pPr>
            <w:r>
              <w:rPr>
                <w:rStyle w:val="documentrightBox"/>
                <w:rFonts w:ascii="Open Sans" w:eastAsia="Open Sans" w:hAnsi="Open Sans" w:cs="Open Sans"/>
                <w:vanish/>
                <w:color w:val="2A2A2A"/>
                <w:sz w:val="20"/>
                <w:szCs w:val="20"/>
                <w:bdr w:val="none" w:sz="0" w:space="0" w:color="auto"/>
                <w:vertAlign w:val="baseline"/>
              </w:rPr>
              <w:t> </w:t>
            </w:r>
          </w:p>
          <w:p>
            <w:pPr>
              <w:pStyle w:val="documentulli"/>
              <w:numPr>
                <w:ilvl w:val="0"/>
                <w:numId w:val="8"/>
              </w:numPr>
              <w:spacing w:before="0" w:after="0" w:line="280" w:lineRule="atLeast"/>
              <w:ind w:left="200" w:right="0" w:hanging="210"/>
              <w:rPr>
                <w:rStyle w:val="documentrightBox"/>
                <w:rFonts w:ascii="Open Sans" w:eastAsia="Open Sans" w:hAnsi="Open Sans" w:cs="Open Sans"/>
                <w:color w:val="2A2A2A"/>
                <w:sz w:val="20"/>
                <w:szCs w:val="20"/>
                <w:bdr w:val="none" w:sz="0" w:space="0" w:color="auto"/>
                <w:vertAlign w:val="baseline"/>
              </w:rPr>
            </w:pPr>
            <w:r>
              <w:rPr>
                <w:rStyle w:val="documentrightBox"/>
                <w:rFonts w:ascii="Open Sans" w:eastAsia="Open Sans" w:hAnsi="Open Sans" w:cs="Open Sans"/>
                <w:color w:val="2A2A2A"/>
                <w:sz w:val="20"/>
                <w:szCs w:val="20"/>
                <w:bdr w:val="none" w:sz="0" w:space="0" w:color="auto"/>
                <w:vertAlign w:val="baseline"/>
              </w:rPr>
              <w:t>Development Tools: Git, GitHub, Visual Studio, Visual Studio Code, Figma</w:t>
            </w:r>
          </w:p>
          <w:p>
            <w:pPr>
              <w:pStyle w:val="documentulli"/>
              <w:numPr>
                <w:ilvl w:val="0"/>
                <w:numId w:val="8"/>
              </w:numPr>
              <w:spacing w:before="0" w:after="0" w:line="280" w:lineRule="atLeast"/>
              <w:ind w:left="200" w:right="0" w:hanging="210"/>
              <w:rPr>
                <w:rStyle w:val="documentrightBox"/>
                <w:rFonts w:ascii="Open Sans" w:eastAsia="Open Sans" w:hAnsi="Open Sans" w:cs="Open Sans"/>
                <w:color w:val="2A2A2A"/>
                <w:sz w:val="20"/>
                <w:szCs w:val="20"/>
                <w:bdr w:val="none" w:sz="0" w:space="0" w:color="auto"/>
                <w:vertAlign w:val="baseline"/>
              </w:rPr>
            </w:pPr>
            <w:r>
              <w:rPr>
                <w:rStyle w:val="documentrightBox"/>
                <w:rFonts w:ascii="Open Sans" w:eastAsia="Open Sans" w:hAnsi="Open Sans" w:cs="Open Sans"/>
                <w:color w:val="2A2A2A"/>
                <w:sz w:val="20"/>
                <w:szCs w:val="20"/>
                <w:bdr w:val="none" w:sz="0" w:space="0" w:color="auto"/>
                <w:vertAlign w:val="baseline"/>
              </w:rPr>
              <w:t>Data Science &amp; Analytics: Data Analytics, Data Visualisation, Data Cleaning &amp; Preprocessing, Exploratory Data Analysis (EDA), Statistical Analysis</w:t>
            </w:r>
          </w:p>
          <w:p>
            <w:pPr>
              <w:pStyle w:val="documentulli"/>
              <w:numPr>
                <w:ilvl w:val="0"/>
                <w:numId w:val="8"/>
              </w:numPr>
              <w:spacing w:before="0" w:after="0" w:line="280" w:lineRule="atLeast"/>
              <w:ind w:left="200" w:right="0" w:hanging="210"/>
              <w:rPr>
                <w:rStyle w:val="documentrightBox"/>
                <w:rFonts w:ascii="Open Sans" w:eastAsia="Open Sans" w:hAnsi="Open Sans" w:cs="Open Sans"/>
                <w:color w:val="2A2A2A"/>
                <w:sz w:val="20"/>
                <w:szCs w:val="20"/>
                <w:bdr w:val="none" w:sz="0" w:space="0" w:color="auto"/>
                <w:vertAlign w:val="baseline"/>
              </w:rPr>
            </w:pPr>
            <w:r>
              <w:rPr>
                <w:rStyle w:val="documentrightBox"/>
                <w:rFonts w:ascii="Open Sans" w:eastAsia="Open Sans" w:hAnsi="Open Sans" w:cs="Open Sans"/>
                <w:color w:val="2A2A2A"/>
                <w:sz w:val="20"/>
                <w:szCs w:val="20"/>
                <w:bdr w:val="none" w:sz="0" w:space="0" w:color="auto"/>
                <w:vertAlign w:val="baseline"/>
              </w:rPr>
              <w:t>Visualisation &amp; Analysis Tools: Matplotlib, Pandas, NumPy, Google Colab</w:t>
            </w:r>
          </w:p>
          <w:p>
            <w:pPr>
              <w:pStyle w:val="documentulli"/>
              <w:numPr>
                <w:ilvl w:val="0"/>
                <w:numId w:val="8"/>
              </w:numPr>
              <w:spacing w:before="0" w:after="0" w:line="280" w:lineRule="atLeast"/>
              <w:ind w:left="200" w:right="0" w:hanging="210"/>
              <w:rPr>
                <w:rStyle w:val="documentrightBox"/>
                <w:rFonts w:ascii="Open Sans" w:eastAsia="Open Sans" w:hAnsi="Open Sans" w:cs="Open Sans"/>
                <w:color w:val="2A2A2A"/>
                <w:sz w:val="20"/>
                <w:szCs w:val="20"/>
                <w:bdr w:val="none" w:sz="0" w:space="0" w:color="auto"/>
                <w:vertAlign w:val="baseline"/>
              </w:rPr>
            </w:pPr>
            <w:r>
              <w:rPr>
                <w:rStyle w:val="documentrightBox"/>
                <w:rFonts w:ascii="Open Sans" w:eastAsia="Open Sans" w:hAnsi="Open Sans" w:cs="Open Sans"/>
                <w:color w:val="2A2A2A"/>
                <w:sz w:val="20"/>
                <w:szCs w:val="20"/>
                <w:bdr w:val="none" w:sz="0" w:space="0" w:color="auto"/>
                <w:vertAlign w:val="baseline"/>
              </w:rPr>
              <w:t>Machine Learning: Predictive Modelling, Regression Analysis, Classification Techniques, Gaussian Mixture Models (GMM), Expectation-Maximisation (EM), Machine Learning Fundamentals</w:t>
            </w:r>
          </w:p>
          <w:p>
            <w:pPr>
              <w:pStyle w:val="documentulli"/>
              <w:numPr>
                <w:ilvl w:val="0"/>
                <w:numId w:val="8"/>
              </w:numPr>
              <w:spacing w:before="0" w:after="0" w:line="280" w:lineRule="atLeast"/>
              <w:ind w:left="200" w:right="0" w:hanging="210"/>
              <w:rPr>
                <w:rStyle w:val="documentrightBox"/>
                <w:rFonts w:ascii="Open Sans" w:eastAsia="Open Sans" w:hAnsi="Open Sans" w:cs="Open Sans"/>
                <w:color w:val="2A2A2A"/>
                <w:sz w:val="20"/>
                <w:szCs w:val="20"/>
                <w:bdr w:val="none" w:sz="0" w:space="0" w:color="auto"/>
                <w:vertAlign w:val="baseline"/>
              </w:rPr>
            </w:pPr>
            <w:r>
              <w:rPr>
                <w:rStyle w:val="documentrightBox"/>
                <w:rFonts w:ascii="Open Sans" w:eastAsia="Open Sans" w:hAnsi="Open Sans" w:cs="Open Sans"/>
                <w:color w:val="2A2A2A"/>
                <w:sz w:val="20"/>
                <w:szCs w:val="20"/>
                <w:bdr w:val="none" w:sz="0" w:space="0" w:color="auto"/>
                <w:vertAlign w:val="baseline"/>
              </w:rPr>
              <w:t>Game Development: Unity Engine, C# Game Development, Virtual Reality (VR) Development, Oculus Integration</w:t>
            </w:r>
          </w:p>
          <w:p>
            <w:pPr>
              <w:pStyle w:val="documentulli"/>
              <w:numPr>
                <w:ilvl w:val="0"/>
                <w:numId w:val="9"/>
              </w:numPr>
              <w:pBdr>
                <w:top w:val="none" w:sz="0" w:space="0" w:color="auto"/>
                <w:left w:val="none" w:sz="0" w:space="0" w:color="auto"/>
                <w:bottom w:val="none" w:sz="0" w:space="0" w:color="auto"/>
                <w:right w:val="none" w:sz="0" w:space="0" w:color="auto"/>
              </w:pBdr>
              <w:spacing w:before="0" w:after="0" w:line="280" w:lineRule="atLeast"/>
              <w:ind w:left="194" w:right="0" w:hanging="202"/>
              <w:rPr>
                <w:rStyle w:val="documentrightBox"/>
                <w:rFonts w:ascii="Open Sans" w:eastAsia="Open Sans" w:hAnsi="Open Sans" w:cs="Open Sans"/>
                <w:vanish/>
                <w:color w:val="2A2A2A"/>
                <w:sz w:val="20"/>
                <w:szCs w:val="20"/>
                <w:bdr w:val="none" w:sz="0" w:space="0" w:color="auto"/>
                <w:vertAlign w:val="baseline"/>
              </w:rPr>
            </w:pPr>
            <w:r>
              <w:rPr>
                <w:rStyle w:val="documentrightBox"/>
                <w:rFonts w:ascii="Open Sans" w:eastAsia="Open Sans" w:hAnsi="Open Sans" w:cs="Open Sans"/>
                <w:vanish/>
                <w:color w:val="2A2A2A"/>
                <w:sz w:val="20"/>
                <w:szCs w:val="20"/>
                <w:bdr w:val="none" w:sz="0" w:space="0" w:color="auto"/>
                <w:vertAlign w:val="baseline"/>
              </w:rPr>
              <w:t>Programming Languages: JavaScript, Python, C#, Java, SQL</w:t>
            </w:r>
          </w:p>
          <w:p>
            <w:pPr>
              <w:pStyle w:val="documentulli"/>
              <w:numPr>
                <w:ilvl w:val="0"/>
                <w:numId w:val="9"/>
              </w:numPr>
              <w:spacing w:before="0" w:after="0" w:line="280" w:lineRule="atLeast"/>
              <w:ind w:left="194" w:right="0" w:hanging="202"/>
              <w:rPr>
                <w:rStyle w:val="documentrightBox"/>
                <w:rFonts w:ascii="Open Sans" w:eastAsia="Open Sans" w:hAnsi="Open Sans" w:cs="Open Sans"/>
                <w:vanish/>
                <w:color w:val="2A2A2A"/>
                <w:sz w:val="20"/>
                <w:szCs w:val="20"/>
                <w:bdr w:val="none" w:sz="0" w:space="0" w:color="auto"/>
                <w:vertAlign w:val="baseline"/>
              </w:rPr>
            </w:pPr>
            <w:r>
              <w:rPr>
                <w:rStyle w:val="documentrightBox"/>
                <w:rFonts w:ascii="Open Sans" w:eastAsia="Open Sans" w:hAnsi="Open Sans" w:cs="Open Sans"/>
                <w:vanish/>
                <w:color w:val="2A2A2A"/>
                <w:sz w:val="20"/>
                <w:szCs w:val="20"/>
                <w:bdr w:val="none" w:sz="0" w:space="0" w:color="auto"/>
                <w:vertAlign w:val="baseline"/>
              </w:rPr>
              <w:t>Web Development: HTML5, CSS3, Frontend &amp; Backend Development, REST API Development</w:t>
            </w:r>
          </w:p>
          <w:p>
            <w:pPr>
              <w:pStyle w:val="documentulli"/>
              <w:numPr>
                <w:ilvl w:val="0"/>
                <w:numId w:val="9"/>
              </w:numPr>
              <w:spacing w:before="0" w:after="0" w:line="280" w:lineRule="atLeast"/>
              <w:ind w:left="194" w:right="0" w:hanging="202"/>
              <w:rPr>
                <w:rStyle w:val="documentrightBox"/>
                <w:rFonts w:ascii="Open Sans" w:eastAsia="Open Sans" w:hAnsi="Open Sans" w:cs="Open Sans"/>
                <w:vanish/>
                <w:color w:val="2A2A2A"/>
                <w:sz w:val="20"/>
                <w:szCs w:val="20"/>
                <w:bdr w:val="none" w:sz="0" w:space="0" w:color="auto"/>
                <w:vertAlign w:val="baseline"/>
              </w:rPr>
            </w:pPr>
            <w:r>
              <w:rPr>
                <w:rStyle w:val="documentrightBox"/>
                <w:rFonts w:ascii="Open Sans" w:eastAsia="Open Sans" w:hAnsi="Open Sans" w:cs="Open Sans"/>
                <w:vanish/>
                <w:color w:val="2A2A2A"/>
                <w:sz w:val="20"/>
                <w:szCs w:val="20"/>
                <w:bdr w:val="none" w:sz="0" w:space="0" w:color="auto"/>
                <w:vertAlign w:val="baseline"/>
              </w:rPr>
              <w:t>Frameworks &amp; Libraries: React.js, Vue.js, Node.js, Express.js</w:t>
            </w:r>
          </w:p>
          <w:p>
            <w:pPr>
              <w:pStyle w:val="documentulli"/>
              <w:numPr>
                <w:ilvl w:val="0"/>
                <w:numId w:val="9"/>
              </w:numPr>
              <w:spacing w:before="0" w:after="0" w:line="280" w:lineRule="atLeast"/>
              <w:ind w:left="194" w:right="0" w:hanging="202"/>
              <w:rPr>
                <w:rStyle w:val="documentrightBox"/>
                <w:rFonts w:ascii="Open Sans" w:eastAsia="Open Sans" w:hAnsi="Open Sans" w:cs="Open Sans"/>
                <w:vanish/>
                <w:color w:val="2A2A2A"/>
                <w:sz w:val="20"/>
                <w:szCs w:val="20"/>
                <w:bdr w:val="none" w:sz="0" w:space="0" w:color="auto"/>
                <w:vertAlign w:val="baseline"/>
              </w:rPr>
            </w:pPr>
            <w:r>
              <w:rPr>
                <w:rStyle w:val="documentrightBox"/>
                <w:rFonts w:ascii="Open Sans" w:eastAsia="Open Sans" w:hAnsi="Open Sans" w:cs="Open Sans"/>
                <w:vanish/>
                <w:color w:val="2A2A2A"/>
                <w:sz w:val="20"/>
                <w:szCs w:val="20"/>
                <w:bdr w:val="none" w:sz="0" w:space="0" w:color="auto"/>
                <w:vertAlign w:val="baseline"/>
              </w:rPr>
              <w:t>Databases &amp; Data Management: MongoDB, MySQL, Database Design, Data Modelling</w:t>
            </w:r>
          </w:p>
          <w:p>
            <w:pPr>
              <w:pStyle w:val="documentulli"/>
              <w:numPr>
                <w:ilvl w:val="0"/>
                <w:numId w:val="9"/>
              </w:numPr>
              <w:spacing w:before="0" w:after="0" w:line="280" w:lineRule="atLeast"/>
              <w:ind w:left="194" w:right="0" w:hanging="202"/>
              <w:rPr>
                <w:rStyle w:val="documentrightBox"/>
                <w:rFonts w:ascii="Open Sans" w:eastAsia="Open Sans" w:hAnsi="Open Sans" w:cs="Open Sans"/>
                <w:vanish/>
                <w:color w:val="2A2A2A"/>
                <w:sz w:val="20"/>
                <w:szCs w:val="20"/>
                <w:bdr w:val="none" w:sz="0" w:space="0" w:color="auto"/>
                <w:vertAlign w:val="baseline"/>
              </w:rPr>
            </w:pPr>
            <w:r>
              <w:rPr>
                <w:rStyle w:val="documentrightBox"/>
                <w:rFonts w:ascii="Open Sans" w:eastAsia="Open Sans" w:hAnsi="Open Sans" w:cs="Open Sans"/>
                <w:vanish/>
                <w:color w:val="2A2A2A"/>
                <w:sz w:val="20"/>
                <w:szCs w:val="20"/>
                <w:bdr w:val="none" w:sz="0" w:space="0" w:color="auto"/>
                <w:vertAlign w:val="baseline"/>
              </w:rPr>
              <w:t>API Integration</w:t>
            </w:r>
          </w:p>
          <w:p>
            <w:pPr>
              <w:pStyle w:val="documentulli"/>
              <w:numPr>
                <w:ilvl w:val="0"/>
                <w:numId w:val="9"/>
              </w:numPr>
              <w:spacing w:before="0" w:after="0" w:line="280" w:lineRule="atLeast"/>
              <w:ind w:left="194" w:right="0" w:hanging="202"/>
              <w:rPr>
                <w:rStyle w:val="documentrightBox"/>
                <w:rFonts w:ascii="Open Sans" w:eastAsia="Open Sans" w:hAnsi="Open Sans" w:cs="Open Sans"/>
                <w:vanish/>
                <w:color w:val="2A2A2A"/>
                <w:sz w:val="20"/>
                <w:szCs w:val="20"/>
                <w:bdr w:val="none" w:sz="0" w:space="0" w:color="auto"/>
                <w:vertAlign w:val="baseline"/>
              </w:rPr>
            </w:pPr>
            <w:r>
              <w:rPr>
                <w:rStyle w:val="documentrightBox"/>
                <w:rFonts w:ascii="Open Sans" w:eastAsia="Open Sans" w:hAnsi="Open Sans" w:cs="Open Sans"/>
                <w:vanish/>
                <w:color w:val="2A2A2A"/>
                <w:sz w:val="20"/>
                <w:szCs w:val="20"/>
                <w:bdr w:val="none" w:sz="0" w:space="0" w:color="auto"/>
                <w:vertAlign w:val="baseline"/>
              </w:rPr>
              <w:t>UX/UI &amp; Responsive Design: Mobile-First Development, Responsive Design, User-Centred Design, User Interface Design, User Experience Design</w:t>
            </w:r>
          </w:p>
          <w:p>
            <w:pPr>
              <w:pStyle w:val="documentulli"/>
              <w:numPr>
                <w:ilvl w:val="0"/>
                <w:numId w:val="9"/>
              </w:numPr>
              <w:spacing w:before="0" w:after="0" w:line="280" w:lineRule="atLeast"/>
              <w:ind w:left="194" w:right="0" w:hanging="202"/>
              <w:rPr>
                <w:rStyle w:val="documentrightBox"/>
                <w:rFonts w:ascii="Open Sans" w:eastAsia="Open Sans" w:hAnsi="Open Sans" w:cs="Open Sans"/>
                <w:vanish/>
                <w:color w:val="2A2A2A"/>
                <w:sz w:val="20"/>
                <w:szCs w:val="20"/>
                <w:bdr w:val="none" w:sz="0" w:space="0" w:color="auto"/>
                <w:vertAlign w:val="baseline"/>
              </w:rPr>
            </w:pPr>
            <w:r>
              <w:rPr>
                <w:rStyle w:val="documentrightBox"/>
                <w:rFonts w:ascii="Open Sans" w:eastAsia="Open Sans" w:hAnsi="Open Sans" w:cs="Open Sans"/>
                <w:vanish/>
                <w:color w:val="2A2A2A"/>
                <w:sz w:val="20"/>
                <w:szCs w:val="20"/>
                <w:bdr w:val="none" w:sz="0" w:space="0" w:color="auto"/>
                <w:vertAlign w:val="baseline"/>
              </w:rPr>
              <w:t>Software Engineering: Object-Oriented Programming (OOP), Agile Methodologies, Problem Solving, Cross-Platform Development, Quality Assurance &amp; Testing</w:t>
            </w:r>
          </w:p>
          <w:p>
            <w:pPr>
              <w:pStyle w:val="documentulli"/>
              <w:numPr>
                <w:ilvl w:val="0"/>
                <w:numId w:val="10"/>
              </w:numPr>
              <w:spacing w:before="0" w:after="0" w:line="280" w:lineRule="atLeast"/>
              <w:ind w:left="194" w:right="0" w:hanging="202"/>
              <w:rPr>
                <w:rStyle w:val="documentrightBox"/>
                <w:rFonts w:ascii="Open Sans" w:eastAsia="Open Sans" w:hAnsi="Open Sans" w:cs="Open Sans"/>
                <w:vanish/>
                <w:color w:val="2A2A2A"/>
                <w:sz w:val="20"/>
                <w:szCs w:val="20"/>
                <w:bdr w:val="none" w:sz="0" w:space="0" w:color="auto"/>
                <w:vertAlign w:val="baseline"/>
              </w:rPr>
            </w:pPr>
            <w:r>
              <w:rPr>
                <w:rStyle w:val="documentrightBox"/>
                <w:rFonts w:ascii="Open Sans" w:eastAsia="Open Sans" w:hAnsi="Open Sans" w:cs="Open Sans"/>
                <w:vanish/>
                <w:color w:val="2A2A2A"/>
                <w:sz w:val="20"/>
                <w:szCs w:val="20"/>
                <w:bdr w:val="none" w:sz="0" w:space="0" w:color="auto"/>
                <w:vertAlign w:val="baseline"/>
              </w:rPr>
              <w:t>Development Tools: Git, GitHub, Visual Studio, Visual Studio Code, Figma</w:t>
            </w:r>
          </w:p>
          <w:p>
            <w:pPr>
              <w:pStyle w:val="documentulli"/>
              <w:numPr>
                <w:ilvl w:val="0"/>
                <w:numId w:val="10"/>
              </w:numPr>
              <w:spacing w:before="0" w:after="0" w:line="280" w:lineRule="atLeast"/>
              <w:ind w:left="194" w:right="0" w:hanging="202"/>
              <w:rPr>
                <w:rStyle w:val="documentrightBox"/>
                <w:rFonts w:ascii="Open Sans" w:eastAsia="Open Sans" w:hAnsi="Open Sans" w:cs="Open Sans"/>
                <w:vanish/>
                <w:color w:val="2A2A2A"/>
                <w:sz w:val="20"/>
                <w:szCs w:val="20"/>
                <w:bdr w:val="none" w:sz="0" w:space="0" w:color="auto"/>
                <w:vertAlign w:val="baseline"/>
              </w:rPr>
            </w:pPr>
            <w:r>
              <w:rPr>
                <w:rStyle w:val="documentrightBox"/>
                <w:rFonts w:ascii="Open Sans" w:eastAsia="Open Sans" w:hAnsi="Open Sans" w:cs="Open Sans"/>
                <w:vanish/>
                <w:color w:val="2A2A2A"/>
                <w:sz w:val="20"/>
                <w:szCs w:val="20"/>
                <w:bdr w:val="none" w:sz="0" w:space="0" w:color="auto"/>
                <w:vertAlign w:val="baseline"/>
              </w:rPr>
              <w:t>Data Science &amp; Analytics: Data Analytics, Data Visualisation, Data Cleaning &amp; Preprocessing, Exploratory Data Analysis (EDA), Statistical Analysis</w:t>
            </w:r>
          </w:p>
          <w:p>
            <w:pPr>
              <w:pStyle w:val="documentulli"/>
              <w:numPr>
                <w:ilvl w:val="0"/>
                <w:numId w:val="10"/>
              </w:numPr>
              <w:spacing w:before="0" w:after="0" w:line="280" w:lineRule="atLeast"/>
              <w:ind w:left="194" w:right="0" w:hanging="202"/>
              <w:rPr>
                <w:rStyle w:val="documentrightBox"/>
                <w:rFonts w:ascii="Open Sans" w:eastAsia="Open Sans" w:hAnsi="Open Sans" w:cs="Open Sans"/>
                <w:vanish/>
                <w:color w:val="2A2A2A"/>
                <w:sz w:val="20"/>
                <w:szCs w:val="20"/>
                <w:bdr w:val="none" w:sz="0" w:space="0" w:color="auto"/>
                <w:vertAlign w:val="baseline"/>
              </w:rPr>
            </w:pPr>
            <w:r>
              <w:rPr>
                <w:rStyle w:val="documentrightBox"/>
                <w:rFonts w:ascii="Open Sans" w:eastAsia="Open Sans" w:hAnsi="Open Sans" w:cs="Open Sans"/>
                <w:vanish/>
                <w:color w:val="2A2A2A"/>
                <w:sz w:val="20"/>
                <w:szCs w:val="20"/>
                <w:bdr w:val="none" w:sz="0" w:space="0" w:color="auto"/>
                <w:vertAlign w:val="baseline"/>
              </w:rPr>
              <w:t>Visualisation &amp; Analysis Tools: Matplotlib, Pandas, NumPy, Google Colab</w:t>
            </w:r>
          </w:p>
          <w:p>
            <w:pPr>
              <w:pStyle w:val="documentulli"/>
              <w:numPr>
                <w:ilvl w:val="0"/>
                <w:numId w:val="10"/>
              </w:numPr>
              <w:spacing w:before="0" w:after="0" w:line="280" w:lineRule="atLeast"/>
              <w:ind w:left="194" w:right="0" w:hanging="202"/>
              <w:rPr>
                <w:rStyle w:val="documentrightBox"/>
                <w:rFonts w:ascii="Open Sans" w:eastAsia="Open Sans" w:hAnsi="Open Sans" w:cs="Open Sans"/>
                <w:vanish/>
                <w:color w:val="2A2A2A"/>
                <w:sz w:val="20"/>
                <w:szCs w:val="20"/>
                <w:bdr w:val="none" w:sz="0" w:space="0" w:color="auto"/>
                <w:vertAlign w:val="baseline"/>
              </w:rPr>
            </w:pPr>
            <w:r>
              <w:rPr>
                <w:rStyle w:val="documentrightBox"/>
                <w:rFonts w:ascii="Open Sans" w:eastAsia="Open Sans" w:hAnsi="Open Sans" w:cs="Open Sans"/>
                <w:vanish/>
                <w:color w:val="2A2A2A"/>
                <w:sz w:val="20"/>
                <w:szCs w:val="20"/>
                <w:bdr w:val="none" w:sz="0" w:space="0" w:color="auto"/>
                <w:vertAlign w:val="baseline"/>
              </w:rPr>
              <w:t>Machine Learning: Predictive Modelling, Regression Analysis, Classification Techniques, Gaussian Mixture Models (GMM), Expectation-Maximisation (EM), Machine Learning Fundamentals</w:t>
            </w:r>
          </w:p>
          <w:p>
            <w:pPr>
              <w:pStyle w:val="documentulli"/>
              <w:numPr>
                <w:ilvl w:val="0"/>
                <w:numId w:val="10"/>
              </w:numPr>
              <w:spacing w:before="0" w:after="0" w:line="280" w:lineRule="atLeast"/>
              <w:ind w:left="194" w:right="0" w:hanging="202"/>
              <w:rPr>
                <w:rStyle w:val="documentrightBox"/>
                <w:rFonts w:ascii="Open Sans" w:eastAsia="Open Sans" w:hAnsi="Open Sans" w:cs="Open Sans"/>
                <w:vanish/>
                <w:color w:val="2A2A2A"/>
                <w:sz w:val="20"/>
                <w:szCs w:val="20"/>
                <w:bdr w:val="none" w:sz="0" w:space="0" w:color="auto"/>
                <w:vertAlign w:val="baseline"/>
              </w:rPr>
            </w:pPr>
            <w:r>
              <w:rPr>
                <w:rStyle w:val="documentrightBox"/>
                <w:rFonts w:ascii="Open Sans" w:eastAsia="Open Sans" w:hAnsi="Open Sans" w:cs="Open Sans"/>
                <w:vanish/>
                <w:color w:val="2A2A2A"/>
                <w:sz w:val="20"/>
                <w:szCs w:val="20"/>
                <w:bdr w:val="none" w:sz="0" w:space="0" w:color="auto"/>
                <w:vertAlign w:val="baseline"/>
              </w:rPr>
              <w:t>Game Development: Unity Engine, C# Game Development, Virtual Reality (VR) Development, Oculus Integration</w:t>
            </w:r>
          </w:p>
          <w:p>
            <w:pPr>
              <w:pStyle w:val="documentskillbottompadding"/>
              <w:pBdr>
                <w:top w:val="none" w:sz="0" w:space="0" w:color="auto"/>
                <w:left w:val="none" w:sz="0" w:space="0" w:color="auto"/>
                <w:bottom w:val="none" w:sz="0" w:space="0" w:color="auto"/>
                <w:right w:val="none" w:sz="0" w:space="0" w:color="auto"/>
              </w:pBdr>
              <w:spacing w:before="0" w:after="0"/>
              <w:ind w:left="0" w:right="0"/>
              <w:rPr>
                <w:rStyle w:val="documentrightBox"/>
                <w:rFonts w:ascii="Open Sans" w:eastAsia="Open Sans" w:hAnsi="Open Sans" w:cs="Open Sans"/>
                <w:color w:val="2A2A2A"/>
                <w:sz w:val="10"/>
                <w:szCs w:val="10"/>
                <w:bdr w:val="none" w:sz="0" w:space="0" w:color="auto"/>
                <w:vertAlign w:val="baseline"/>
              </w:rPr>
            </w:pPr>
            <w:r>
              <w:rPr>
                <w:rStyle w:val="documentrightBox"/>
                <w:rFonts w:ascii="Open Sans" w:eastAsia="Open Sans" w:hAnsi="Open Sans" w:cs="Open Sans"/>
                <w:color w:val="2A2A2A"/>
                <w:bdr w:val="none" w:sz="0" w:space="0" w:color="auto"/>
                <w:vertAlign w:val="baseline"/>
              </w:rPr>
              <w:t> </w:t>
            </w:r>
          </w:p>
          <w:p>
            <w:pPr>
              <w:pStyle w:val="documentleftBoxsectionsectiontopdiv"/>
              <w:pBdr>
                <w:top w:val="single" w:sz="8" w:space="0" w:color="2C806F"/>
                <w:left w:val="none" w:sz="0" w:space="0" w:color="auto"/>
                <w:bottom w:val="none" w:sz="0" w:space="0" w:color="auto"/>
                <w:right w:val="none" w:sz="0" w:space="0" w:color="auto"/>
              </w:pBdr>
              <w:spacing w:before="0" w:after="0" w:line="400" w:lineRule="exact"/>
              <w:ind w:left="0" w:right="0"/>
              <w:rPr>
                <w:rStyle w:val="documentrightBox"/>
                <w:rFonts w:ascii="Open Sans" w:eastAsia="Open Sans" w:hAnsi="Open Sans" w:cs="Open Sans"/>
                <w:color w:val="2A2A2A"/>
                <w:sz w:val="10"/>
                <w:szCs w:val="10"/>
                <w:bdr w:val="none" w:sz="0" w:space="0" w:color="auto"/>
                <w:vertAlign w:val="baseline"/>
              </w:rPr>
            </w:pPr>
            <w:r>
              <w:rPr>
                <w:rStyle w:val="documentrightBox"/>
                <w:rFonts w:ascii="Open Sans" w:eastAsia="Open Sans" w:hAnsi="Open Sans" w:cs="Open Sans"/>
                <w:color w:val="2A2A2A"/>
                <w:sz w:val="10"/>
                <w:szCs w:val="10"/>
                <w:bdr w:val="none" w:sz="0" w:space="0" w:color="auto"/>
                <w:vertAlign w:val="baseline"/>
              </w:rPr>
              <w:t> </w:t>
            </w:r>
          </w:p>
          <w:p>
            <w:pPr>
              <w:pStyle w:val="documentsectiontitle"/>
              <w:pBdr>
                <w:top w:val="none" w:sz="0" w:space="0" w:color="auto"/>
                <w:left w:val="none" w:sz="0" w:space="0" w:color="auto"/>
                <w:bottom w:val="none" w:sz="0" w:space="10" w:color="auto"/>
                <w:right w:val="none" w:sz="0" w:space="0" w:color="auto"/>
              </w:pBdr>
              <w:spacing w:before="0" w:after="0"/>
              <w:ind w:left="0" w:right="0"/>
              <w:rPr>
                <w:rStyle w:val="documentrightBox"/>
                <w:rFonts w:ascii="Montserrat" w:eastAsia="Montserrat" w:hAnsi="Montserrat" w:cs="Montserrat"/>
                <w:b/>
                <w:bCs/>
                <w:caps/>
                <w:color w:val="2A2A2A"/>
                <w:spacing w:val="20"/>
                <w:bdr w:val="none" w:sz="0" w:space="0" w:color="auto"/>
                <w:vertAlign w:val="baseline"/>
              </w:rPr>
            </w:pPr>
            <w:r>
              <w:rPr>
                <w:rStyle w:val="documentrightBox"/>
                <w:b/>
                <w:bCs/>
                <w:caps/>
                <w:color w:val="2A2A2A"/>
                <w:bdr w:val="none" w:sz="0" w:space="0" w:color="auto"/>
                <w:vertAlign w:val="baseline"/>
              </w:rPr>
              <w:t>Education</w:t>
            </w:r>
          </w:p>
          <w:p>
            <w:pPr>
              <w:pStyle w:val="documentpaddedline"/>
              <w:pBdr>
                <w:top w:val="none" w:sz="0" w:space="0" w:color="auto"/>
                <w:left w:val="none" w:sz="0" w:space="0" w:color="auto"/>
                <w:bottom w:val="none" w:sz="0" w:space="0" w:color="auto"/>
                <w:right w:val="none" w:sz="0" w:space="0" w:color="auto"/>
              </w:pBdr>
              <w:spacing w:before="0" w:after="0" w:line="280" w:lineRule="atLeast"/>
              <w:ind w:left="0" w:right="0"/>
              <w:rPr>
                <w:rStyle w:val="documentrightBox"/>
                <w:rFonts w:ascii="Open Sans" w:eastAsia="Open Sans" w:hAnsi="Open Sans" w:cs="Open Sans"/>
                <w:i/>
                <w:iCs/>
                <w:color w:val="2A2A2A"/>
                <w:sz w:val="20"/>
                <w:szCs w:val="20"/>
                <w:bdr w:val="none" w:sz="0" w:space="0" w:color="auto"/>
                <w:vertAlign w:val="baseline"/>
              </w:rPr>
            </w:pPr>
            <w:r>
              <w:rPr>
                <w:rStyle w:val="span"/>
                <w:rFonts w:ascii="Open Sans" w:eastAsia="Open Sans" w:hAnsi="Open Sans" w:cs="Open Sans"/>
                <w:i/>
                <w:iCs/>
                <w:color w:val="2A2A2A"/>
                <w:sz w:val="20"/>
                <w:szCs w:val="20"/>
              </w:rPr>
              <w:t>01/2025</w:t>
            </w:r>
            <w:r>
              <w:rPr>
                <w:rStyle w:val="span"/>
                <w:rFonts w:ascii="Open Sans" w:eastAsia="Open Sans" w:hAnsi="Open Sans" w:cs="Open Sans"/>
                <w:i/>
                <w:iCs/>
                <w:color w:val="2A2A2A"/>
                <w:sz w:val="20"/>
                <w:szCs w:val="20"/>
              </w:rPr>
              <w:t xml:space="preserve"> - </w:t>
            </w:r>
            <w:r>
              <w:rPr>
                <w:rStyle w:val="span"/>
                <w:rFonts w:ascii="Open Sans" w:eastAsia="Open Sans" w:hAnsi="Open Sans" w:cs="Open Sans"/>
                <w:i/>
                <w:iCs/>
                <w:color w:val="2A2A2A"/>
                <w:sz w:val="20"/>
                <w:szCs w:val="20"/>
              </w:rPr>
              <w:t>Current</w:t>
            </w:r>
            <w:r>
              <w:rPr>
                <w:rStyle w:val="documentrightBox"/>
                <w:rFonts w:ascii="Open Sans" w:eastAsia="Open Sans" w:hAnsi="Open Sans" w:cs="Open Sans"/>
                <w:i/>
                <w:iCs/>
                <w:color w:val="2A2A2A"/>
                <w:sz w:val="20"/>
                <w:szCs w:val="20"/>
                <w:bdr w:val="none" w:sz="0" w:space="0" w:color="auto"/>
                <w:vertAlign w:val="baseline"/>
              </w:rPr>
              <w:t xml:space="preserve"> </w:t>
            </w:r>
          </w:p>
          <w:p>
            <w:pPr>
              <w:pStyle w:val="documentpaddedline"/>
              <w:pBdr>
                <w:top w:val="none" w:sz="0" w:space="0" w:color="auto"/>
                <w:left w:val="none" w:sz="0" w:space="0" w:color="auto"/>
                <w:bottom w:val="none" w:sz="0" w:space="0" w:color="auto"/>
                <w:right w:val="none" w:sz="0" w:space="0" w:color="auto"/>
              </w:pBdr>
              <w:spacing w:before="0" w:after="0" w:line="280" w:lineRule="atLeast"/>
              <w:ind w:left="0" w:right="0"/>
              <w:rPr>
                <w:rStyle w:val="documentrightBox"/>
                <w:rFonts w:ascii="Open Sans" w:eastAsia="Open Sans" w:hAnsi="Open Sans" w:cs="Open Sans"/>
                <w:color w:val="2A2A2A"/>
                <w:sz w:val="20"/>
                <w:szCs w:val="20"/>
                <w:bdr w:val="none" w:sz="0" w:space="0" w:color="auto"/>
                <w:vertAlign w:val="baseline"/>
              </w:rPr>
            </w:pPr>
            <w:r>
              <w:rPr>
                <w:rStyle w:val="documenttxtBold"/>
                <w:rFonts w:ascii="Open Sans" w:eastAsia="Open Sans" w:hAnsi="Open Sans" w:cs="Open Sans"/>
                <w:b/>
                <w:bCs/>
                <w:color w:val="2A2A2A"/>
                <w:sz w:val="20"/>
                <w:szCs w:val="20"/>
              </w:rPr>
              <w:t>Middlesex University</w:t>
            </w:r>
          </w:p>
          <w:p>
            <w:pPr>
              <w:pStyle w:val="documentpaddedline"/>
              <w:pBdr>
                <w:top w:val="none" w:sz="0" w:space="0" w:color="auto"/>
                <w:left w:val="none" w:sz="0" w:space="0" w:color="auto"/>
                <w:bottom w:val="none" w:sz="0" w:space="0" w:color="auto"/>
                <w:right w:val="none" w:sz="0" w:space="0" w:color="auto"/>
              </w:pBdr>
              <w:spacing w:before="0" w:after="0" w:line="280" w:lineRule="atLeast"/>
              <w:ind w:left="0" w:right="0"/>
              <w:rPr>
                <w:rStyle w:val="documentrightBox"/>
                <w:rFonts w:ascii="Open Sans" w:eastAsia="Open Sans" w:hAnsi="Open Sans" w:cs="Open Sans"/>
                <w:color w:val="2A2A2A"/>
                <w:sz w:val="20"/>
                <w:szCs w:val="20"/>
                <w:bdr w:val="none" w:sz="0" w:space="0" w:color="auto"/>
                <w:vertAlign w:val="baseline"/>
              </w:rPr>
            </w:pPr>
            <w:r>
              <w:rPr>
                <w:rStyle w:val="span"/>
                <w:rFonts w:ascii="Open Sans" w:eastAsia="Open Sans" w:hAnsi="Open Sans" w:cs="Open Sans"/>
                <w:color w:val="2A2A2A"/>
                <w:sz w:val="20"/>
                <w:szCs w:val="20"/>
              </w:rPr>
              <w:t>London</w:t>
            </w:r>
            <w:r>
              <w:rPr>
                <w:rStyle w:val="documentrightBox"/>
                <w:rFonts w:ascii="Open Sans" w:eastAsia="Open Sans" w:hAnsi="Open Sans" w:cs="Open Sans"/>
                <w:color w:val="2A2A2A"/>
                <w:sz w:val="20"/>
                <w:szCs w:val="20"/>
                <w:bdr w:val="none" w:sz="0" w:space="0" w:color="auto"/>
                <w:vertAlign w:val="baseline"/>
              </w:rPr>
              <w:t xml:space="preserve"> </w:t>
            </w:r>
          </w:p>
          <w:p>
            <w:pPr>
              <w:pStyle w:val="documentpaddedline"/>
              <w:pBdr>
                <w:top w:val="none" w:sz="0" w:space="0" w:color="auto"/>
                <w:left w:val="none" w:sz="0" w:space="0" w:color="auto"/>
                <w:bottom w:val="none" w:sz="0" w:space="0" w:color="auto"/>
                <w:right w:val="none" w:sz="0" w:space="0" w:color="auto"/>
              </w:pBdr>
              <w:spacing w:before="120" w:after="0" w:line="280" w:lineRule="atLeast"/>
              <w:ind w:left="0" w:right="0"/>
              <w:rPr>
                <w:rStyle w:val="documentrightBox"/>
                <w:rFonts w:ascii="Open Sans" w:eastAsia="Open Sans" w:hAnsi="Open Sans" w:cs="Open Sans"/>
                <w:color w:val="2A2A2A"/>
                <w:sz w:val="20"/>
                <w:szCs w:val="20"/>
                <w:bdr w:val="none" w:sz="0" w:space="0" w:color="auto"/>
                <w:vertAlign w:val="baseline"/>
              </w:rPr>
            </w:pPr>
            <w:r>
              <w:rPr>
                <w:rStyle w:val="documenttxtBold"/>
                <w:rFonts w:ascii="Open Sans" w:eastAsia="Open Sans" w:hAnsi="Open Sans" w:cs="Open Sans"/>
                <w:b/>
                <w:bCs/>
                <w:color w:val="2A2A2A"/>
                <w:sz w:val="20"/>
                <w:szCs w:val="20"/>
              </w:rPr>
              <w:t>Master of Science</w:t>
            </w:r>
            <w:r>
              <w:rPr>
                <w:rStyle w:val="documentbeforecolonspace"/>
                <w:rFonts w:ascii="Open Sans" w:eastAsia="Open Sans" w:hAnsi="Open Sans" w:cs="Open Sans"/>
                <w:vanish/>
                <w:color w:val="2A2A2A"/>
                <w:sz w:val="20"/>
                <w:szCs w:val="20"/>
              </w:rPr>
              <w:t xml:space="preserve"> </w:t>
            </w:r>
            <w:r>
              <w:rPr>
                <w:rStyle w:val="span"/>
                <w:rFonts w:ascii="Open Sans" w:eastAsia="Open Sans" w:hAnsi="Open Sans" w:cs="Open Sans"/>
                <w:color w:val="2A2A2A"/>
                <w:sz w:val="20"/>
                <w:szCs w:val="20"/>
              </w:rPr>
              <w:t xml:space="preserve">: </w:t>
            </w:r>
            <w:r>
              <w:rPr>
                <w:rStyle w:val="span"/>
                <w:rFonts w:ascii="Open Sans" w:eastAsia="Open Sans" w:hAnsi="Open Sans" w:cs="Open Sans"/>
                <w:color w:val="2A2A2A"/>
                <w:sz w:val="20"/>
                <w:szCs w:val="20"/>
              </w:rPr>
              <w:t>Data Science</w:t>
            </w:r>
            <w:r>
              <w:rPr>
                <w:rStyle w:val="documentrightBox"/>
                <w:rFonts w:ascii="Open Sans" w:eastAsia="Open Sans" w:hAnsi="Open Sans" w:cs="Open Sans"/>
                <w:color w:val="2A2A2A"/>
                <w:sz w:val="20"/>
                <w:szCs w:val="20"/>
                <w:bdr w:val="none" w:sz="0" w:space="0" w:color="auto"/>
                <w:vertAlign w:val="baseline"/>
              </w:rPr>
              <w:t xml:space="preserve"> </w:t>
            </w:r>
          </w:p>
          <w:p>
            <w:pPr>
              <w:pStyle w:val="documentpaddedline"/>
              <w:pBdr>
                <w:top w:val="none" w:sz="0" w:space="20" w:color="auto"/>
                <w:left w:val="none" w:sz="0" w:space="0" w:color="auto"/>
                <w:bottom w:val="none" w:sz="0" w:space="0" w:color="auto"/>
                <w:right w:val="none" w:sz="0" w:space="0" w:color="auto"/>
              </w:pBdr>
              <w:spacing w:before="0" w:after="0" w:line="280" w:lineRule="atLeast"/>
              <w:ind w:left="0" w:right="0"/>
              <w:rPr>
                <w:rStyle w:val="documentrightBox"/>
                <w:rFonts w:ascii="Open Sans" w:eastAsia="Open Sans" w:hAnsi="Open Sans" w:cs="Open Sans"/>
                <w:i/>
                <w:iCs/>
                <w:color w:val="2A2A2A"/>
                <w:sz w:val="20"/>
                <w:szCs w:val="20"/>
                <w:bdr w:val="none" w:sz="0" w:space="0" w:color="auto"/>
                <w:vertAlign w:val="baseline"/>
              </w:rPr>
            </w:pPr>
            <w:r>
              <w:rPr>
                <w:rStyle w:val="span"/>
                <w:rFonts w:ascii="Open Sans" w:eastAsia="Open Sans" w:hAnsi="Open Sans" w:cs="Open Sans"/>
                <w:i/>
                <w:iCs/>
                <w:color w:val="2A2A2A"/>
                <w:sz w:val="20"/>
                <w:szCs w:val="20"/>
              </w:rPr>
              <w:t>01/2021</w:t>
            </w:r>
            <w:r>
              <w:rPr>
                <w:rStyle w:val="span"/>
                <w:rFonts w:ascii="Open Sans" w:eastAsia="Open Sans" w:hAnsi="Open Sans" w:cs="Open Sans"/>
                <w:i/>
                <w:iCs/>
                <w:color w:val="2A2A2A"/>
                <w:sz w:val="20"/>
                <w:szCs w:val="20"/>
              </w:rPr>
              <w:t xml:space="preserve"> - </w:t>
            </w:r>
            <w:r>
              <w:rPr>
                <w:rStyle w:val="span"/>
                <w:rFonts w:ascii="Open Sans" w:eastAsia="Open Sans" w:hAnsi="Open Sans" w:cs="Open Sans"/>
                <w:i/>
                <w:iCs/>
                <w:color w:val="2A2A2A"/>
                <w:sz w:val="20"/>
                <w:szCs w:val="20"/>
              </w:rPr>
              <w:t>01/2023</w:t>
            </w:r>
            <w:r>
              <w:rPr>
                <w:rStyle w:val="documentrightBox"/>
                <w:rFonts w:ascii="Open Sans" w:eastAsia="Open Sans" w:hAnsi="Open Sans" w:cs="Open Sans"/>
                <w:i/>
                <w:iCs/>
                <w:color w:val="2A2A2A"/>
                <w:sz w:val="20"/>
                <w:szCs w:val="20"/>
                <w:bdr w:val="none" w:sz="0" w:space="0" w:color="auto"/>
                <w:vertAlign w:val="baseline"/>
              </w:rPr>
              <w:t xml:space="preserve"> </w:t>
            </w:r>
          </w:p>
          <w:p>
            <w:pPr>
              <w:pStyle w:val="documentpaddedline"/>
              <w:pBdr>
                <w:top w:val="none" w:sz="0" w:space="0" w:color="auto"/>
                <w:left w:val="none" w:sz="0" w:space="0" w:color="auto"/>
                <w:bottom w:val="none" w:sz="0" w:space="0" w:color="auto"/>
                <w:right w:val="none" w:sz="0" w:space="0" w:color="auto"/>
              </w:pBdr>
              <w:spacing w:before="0" w:after="0" w:line="280" w:lineRule="atLeast"/>
              <w:ind w:left="0" w:right="0"/>
              <w:rPr>
                <w:rStyle w:val="documentrightBox"/>
                <w:rFonts w:ascii="Open Sans" w:eastAsia="Open Sans" w:hAnsi="Open Sans" w:cs="Open Sans"/>
                <w:color w:val="2A2A2A"/>
                <w:sz w:val="20"/>
                <w:szCs w:val="20"/>
                <w:bdr w:val="none" w:sz="0" w:space="0" w:color="auto"/>
                <w:vertAlign w:val="baseline"/>
              </w:rPr>
            </w:pPr>
            <w:r>
              <w:rPr>
                <w:rStyle w:val="documenttxtBold"/>
                <w:rFonts w:ascii="Open Sans" w:eastAsia="Open Sans" w:hAnsi="Open Sans" w:cs="Open Sans"/>
                <w:b/>
                <w:bCs/>
                <w:color w:val="2A2A2A"/>
                <w:sz w:val="20"/>
                <w:szCs w:val="20"/>
              </w:rPr>
              <w:t>Middlesex University</w:t>
            </w:r>
          </w:p>
          <w:p>
            <w:pPr>
              <w:pStyle w:val="documentpaddedline"/>
              <w:pBdr>
                <w:top w:val="none" w:sz="0" w:space="0" w:color="auto"/>
                <w:left w:val="none" w:sz="0" w:space="0" w:color="auto"/>
                <w:bottom w:val="none" w:sz="0" w:space="0" w:color="auto"/>
                <w:right w:val="none" w:sz="0" w:space="0" w:color="auto"/>
              </w:pBdr>
              <w:spacing w:before="0" w:after="0" w:line="280" w:lineRule="atLeast"/>
              <w:ind w:left="0" w:right="0"/>
              <w:rPr>
                <w:rStyle w:val="documentrightBox"/>
                <w:rFonts w:ascii="Open Sans" w:eastAsia="Open Sans" w:hAnsi="Open Sans" w:cs="Open Sans"/>
                <w:color w:val="2A2A2A"/>
                <w:sz w:val="20"/>
                <w:szCs w:val="20"/>
                <w:bdr w:val="none" w:sz="0" w:space="0" w:color="auto"/>
                <w:vertAlign w:val="baseline"/>
              </w:rPr>
            </w:pPr>
            <w:r>
              <w:rPr>
                <w:rStyle w:val="span"/>
                <w:rFonts w:ascii="Open Sans" w:eastAsia="Open Sans" w:hAnsi="Open Sans" w:cs="Open Sans"/>
                <w:color w:val="2A2A2A"/>
                <w:sz w:val="20"/>
                <w:szCs w:val="20"/>
              </w:rPr>
              <w:t>City of london</w:t>
            </w:r>
            <w:r>
              <w:rPr>
                <w:rStyle w:val="documentrightBox"/>
                <w:rFonts w:ascii="Open Sans" w:eastAsia="Open Sans" w:hAnsi="Open Sans" w:cs="Open Sans"/>
                <w:color w:val="2A2A2A"/>
                <w:sz w:val="20"/>
                <w:szCs w:val="20"/>
                <w:bdr w:val="none" w:sz="0" w:space="0" w:color="auto"/>
                <w:vertAlign w:val="baseline"/>
              </w:rPr>
              <w:t xml:space="preserve"> </w:t>
            </w:r>
          </w:p>
          <w:p>
            <w:pPr>
              <w:pStyle w:val="documentpaddedline"/>
              <w:pBdr>
                <w:top w:val="none" w:sz="0" w:space="0" w:color="auto"/>
                <w:left w:val="none" w:sz="0" w:space="0" w:color="auto"/>
                <w:bottom w:val="none" w:sz="0" w:space="0" w:color="auto"/>
                <w:right w:val="none" w:sz="0" w:space="0" w:color="auto"/>
              </w:pBdr>
              <w:spacing w:before="120" w:after="0" w:line="280" w:lineRule="atLeast"/>
              <w:ind w:left="0" w:right="0"/>
              <w:rPr>
                <w:rStyle w:val="documentrightBox"/>
                <w:rFonts w:ascii="Open Sans" w:eastAsia="Open Sans" w:hAnsi="Open Sans" w:cs="Open Sans"/>
                <w:color w:val="2A2A2A"/>
                <w:sz w:val="20"/>
                <w:szCs w:val="20"/>
                <w:bdr w:val="none" w:sz="0" w:space="0" w:color="auto"/>
                <w:vertAlign w:val="baseline"/>
              </w:rPr>
            </w:pPr>
            <w:r>
              <w:rPr>
                <w:rStyle w:val="documenttxtBold"/>
                <w:rFonts w:ascii="Open Sans" w:eastAsia="Open Sans" w:hAnsi="Open Sans" w:cs="Open Sans"/>
                <w:b/>
                <w:bCs/>
                <w:color w:val="2A2A2A"/>
                <w:sz w:val="20"/>
                <w:szCs w:val="20"/>
              </w:rPr>
              <w:t>Bachelor of Science</w:t>
            </w:r>
            <w:r>
              <w:rPr>
                <w:rStyle w:val="documentbeforecolonspace"/>
                <w:rFonts w:ascii="Open Sans" w:eastAsia="Open Sans" w:hAnsi="Open Sans" w:cs="Open Sans"/>
                <w:vanish/>
                <w:color w:val="2A2A2A"/>
                <w:sz w:val="20"/>
                <w:szCs w:val="20"/>
              </w:rPr>
              <w:t xml:space="preserve"> </w:t>
            </w:r>
            <w:r>
              <w:rPr>
                <w:rStyle w:val="span"/>
                <w:rFonts w:ascii="Open Sans" w:eastAsia="Open Sans" w:hAnsi="Open Sans" w:cs="Open Sans"/>
                <w:color w:val="2A2A2A"/>
                <w:sz w:val="20"/>
                <w:szCs w:val="20"/>
              </w:rPr>
              <w:t xml:space="preserve">: </w:t>
            </w:r>
            <w:r>
              <w:rPr>
                <w:rStyle w:val="span"/>
                <w:rFonts w:ascii="Open Sans" w:eastAsia="Open Sans" w:hAnsi="Open Sans" w:cs="Open Sans"/>
                <w:color w:val="2A2A2A"/>
                <w:sz w:val="20"/>
                <w:szCs w:val="20"/>
              </w:rPr>
              <w:t>Computer Science</w:t>
            </w:r>
            <w:r>
              <w:rPr>
                <w:rStyle w:val="documentrightBox"/>
                <w:rFonts w:ascii="Open Sans" w:eastAsia="Open Sans" w:hAnsi="Open Sans" w:cs="Open Sans"/>
                <w:color w:val="2A2A2A"/>
                <w:sz w:val="20"/>
                <w:szCs w:val="20"/>
                <w:bdr w:val="none" w:sz="0" w:space="0" w:color="auto"/>
                <w:vertAlign w:val="baseline"/>
              </w:rPr>
              <w:t xml:space="preserve"> </w:t>
            </w:r>
            <w:r>
              <w:rPr>
                <w:rStyle w:val="span"/>
                <w:rFonts w:ascii="Open Sans" w:eastAsia="Open Sans" w:hAnsi="Open Sans" w:cs="Open Sans"/>
                <w:color w:val="2A2A2A"/>
                <w:sz w:val="20"/>
                <w:szCs w:val="20"/>
              </w:rPr>
              <w:t xml:space="preserve">- </w:t>
            </w:r>
            <w:r>
              <w:rPr>
                <w:rStyle w:val="span"/>
                <w:rFonts w:ascii="Open Sans" w:eastAsia="Open Sans" w:hAnsi="Open Sans" w:cs="Open Sans"/>
                <w:color w:val="2A2A2A"/>
                <w:sz w:val="20"/>
                <w:szCs w:val="20"/>
              </w:rPr>
              <w:t>First Class Honours</w:t>
            </w:r>
          </w:p>
          <w:p>
            <w:pPr>
              <w:pStyle w:val="p"/>
              <w:pBdr>
                <w:top w:val="none" w:sz="0" w:space="0" w:color="auto"/>
                <w:left w:val="none" w:sz="0" w:space="0" w:color="auto"/>
                <w:bottom w:val="none" w:sz="0" w:space="0" w:color="auto"/>
                <w:right w:val="none" w:sz="0" w:space="0" w:color="auto"/>
              </w:pBdr>
              <w:spacing w:before="0" w:after="0" w:line="280" w:lineRule="atLeast"/>
              <w:ind w:left="0" w:right="0"/>
              <w:rPr>
                <w:rStyle w:val="documentrightBox"/>
                <w:rFonts w:ascii="Open Sans" w:eastAsia="Open Sans" w:hAnsi="Open Sans" w:cs="Open Sans"/>
                <w:color w:val="2A2A2A"/>
                <w:sz w:val="20"/>
                <w:szCs w:val="20"/>
                <w:bdr w:val="none" w:sz="0" w:space="0" w:color="auto"/>
                <w:vertAlign w:val="baseline"/>
              </w:rPr>
            </w:pPr>
            <w:r>
              <w:rPr>
                <w:rStyle w:val="documentrightBox"/>
                <w:rFonts w:ascii="Open Sans" w:eastAsia="Open Sans" w:hAnsi="Open Sans" w:cs="Open Sans"/>
                <w:color w:val="2A2A2A"/>
                <w:sz w:val="20"/>
                <w:szCs w:val="20"/>
                <w:bdr w:val="none" w:sz="0" w:space="0" w:color="auto"/>
                <w:vertAlign w:val="baseline"/>
              </w:rPr>
              <w:t>Focused on software engineering, full-stack development, UX/UI, data science and machine learning. Developed projects using JavaScript, React/Vue, Node.js, MongoDB, Python, C#, Unity and Figma.</w:t>
            </w:r>
          </w:p>
          <w:p>
            <w:pPr>
              <w:pStyle w:val="documentsectionsectionbottomdiv"/>
              <w:pBdr>
                <w:top w:val="none" w:sz="0" w:space="0" w:color="auto"/>
                <w:left w:val="none" w:sz="0" w:space="0" w:color="auto"/>
                <w:bottom w:val="none" w:sz="0" w:space="0" w:color="auto"/>
                <w:right w:val="none" w:sz="0" w:space="0" w:color="auto"/>
              </w:pBdr>
              <w:spacing w:before="0" w:after="0" w:line="400" w:lineRule="exact"/>
              <w:ind w:left="0" w:right="0"/>
              <w:rPr>
                <w:rStyle w:val="documentrightBox"/>
                <w:rFonts w:ascii="Open Sans" w:eastAsia="Open Sans" w:hAnsi="Open Sans" w:cs="Open Sans"/>
                <w:color w:val="2A2A2A"/>
                <w:sz w:val="10"/>
                <w:szCs w:val="10"/>
                <w:bdr w:val="none" w:sz="0" w:space="0" w:color="auto"/>
                <w:vertAlign w:val="baseline"/>
              </w:rPr>
            </w:pPr>
            <w:r>
              <w:rPr>
                <w:rStyle w:val="documentrightBox"/>
                <w:rFonts w:ascii="Open Sans" w:eastAsia="Open Sans" w:hAnsi="Open Sans" w:cs="Open Sans"/>
                <w:color w:val="2A2A2A"/>
                <w:bdr w:val="none" w:sz="0" w:space="0" w:color="auto"/>
                <w:vertAlign w:val="baseline"/>
              </w:rPr>
              <w:t> </w:t>
            </w:r>
          </w:p>
        </w:tc>
      </w:tr>
    </w:tbl>
    <w:p>
      <w:pPr>
        <w:rPr>
          <w:rFonts w:ascii="Open Sans" w:eastAsia="Open Sans" w:hAnsi="Open Sans" w:cs="Open Sans"/>
          <w:color w:val="2A2A2A"/>
          <w:sz w:val="20"/>
          <w:szCs w:val="20"/>
          <w:bdr w:val="none" w:sz="0" w:space="0" w:color="auto"/>
          <w:vertAlign w:val="baseline"/>
        </w:rPr>
      </w:pPr>
    </w:p>
    <w:sectPr>
      <w:pgSz w:w="11906" w:h="16838"/>
      <w:pgMar w:top="800" w:right="600" w:bottom="800" w:left="0"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charset w:val="00"/>
    <w:family w:val="auto"/>
    <w:pitch w:val="default"/>
  </w:font>
  <w:font w:name="Montserrat">
    <w:charset w:val="00"/>
    <w:family w:val="auto"/>
    <w:pitch w:val="default"/>
  </w:font>
  <w:font w:name="Open Sans">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noPunctuationKerning/>
  <w:characterSpacingControl w:val="doNotCompress"/>
  <w:compa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textAlignment w:val="baseline"/>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textAlignment w:val="baseline"/>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ocumentfontsize">
    <w:name w:val="document_fontsize"/>
    <w:basedOn w:val="Normal"/>
    <w:rPr>
      <w:sz w:val="20"/>
      <w:szCs w:val="20"/>
    </w:rPr>
  </w:style>
  <w:style w:type="character" w:customStyle="1" w:styleId="documentleftBox">
    <w:name w:val="document_leftBox"/>
    <w:basedOn w:val="DefaultParagraphFont"/>
  </w:style>
  <w:style w:type="character" w:customStyle="1" w:styleId="nameleftcell">
    <w:name w:val="nameleftcell"/>
    <w:basedOn w:val="DefaultParagraphFont"/>
    <w:rPr>
      <w:shd w:val="clear" w:color="auto" w:fill="2C806F"/>
    </w:rPr>
  </w:style>
  <w:style w:type="character" w:customStyle="1" w:styleId="documentfirstparagraph">
    <w:name w:val="document_firstparagraph"/>
    <w:basedOn w:val="DefaultParagraphFont"/>
  </w:style>
  <w:style w:type="paragraph" w:customStyle="1" w:styleId="documentnameSecname">
    <w:name w:val="document_nameSec_name"/>
    <w:basedOn w:val="Normal"/>
    <w:pPr>
      <w:pBdr>
        <w:left w:val="none" w:sz="0" w:space="15" w:color="auto"/>
      </w:pBdr>
    </w:pPr>
  </w:style>
  <w:style w:type="character" w:customStyle="1" w:styleId="span">
    <w:name w:val="span"/>
    <w:basedOn w:val="DefaultParagraphFont"/>
    <w:rPr>
      <w:bdr w:val="none" w:sz="0" w:space="0" w:color="auto"/>
      <w:vertAlign w:val="baseline"/>
    </w:rPr>
  </w:style>
  <w:style w:type="table" w:customStyle="1" w:styleId="documentleftBoxsectionnth-child1">
    <w:name w:val="document_leftBox_section_nth-child(1)"/>
    <w:basedOn w:val="TableNormal"/>
    <w:tblPr/>
  </w:style>
  <w:style w:type="paragraph" w:customStyle="1" w:styleId="leftBoxsection">
    <w:name w:val="leftBox_section"/>
    <w:basedOn w:val="Normal"/>
    <w:pPr>
      <w:pBdr>
        <w:left w:val="none" w:sz="0" w:space="30" w:color="auto"/>
      </w:pBdr>
    </w:pPr>
  </w:style>
  <w:style w:type="paragraph" w:customStyle="1" w:styleId="documentleftBoxsectionsectiontopdiv">
    <w:name w:val="document_leftBox_section_sectiontopdiv"/>
    <w:basedOn w:val="Normal"/>
    <w:pPr>
      <w:pBdr>
        <w:top w:val="single" w:sz="8" w:space="0" w:color="2C806F"/>
      </w:pBdr>
    </w:pPr>
  </w:style>
  <w:style w:type="character" w:customStyle="1" w:styleId="documentleftBoxsectionsectiontopdivCharacter">
    <w:name w:val="document_leftBox_section_sectiontopdiv Character"/>
    <w:basedOn w:val="DefaultParagraphFont"/>
  </w:style>
  <w:style w:type="paragraph" w:customStyle="1" w:styleId="documentheading">
    <w:name w:val="document_heading"/>
    <w:basedOn w:val="Normal"/>
    <w:pPr>
      <w:pBdr>
        <w:bottom w:val="none" w:sz="0" w:space="10" w:color="auto"/>
      </w:pBdr>
    </w:pPr>
    <w:rPr>
      <w:b/>
      <w:bCs/>
    </w:rPr>
  </w:style>
  <w:style w:type="paragraph" w:customStyle="1" w:styleId="documentsectiontitle">
    <w:name w:val="document_sectiontitle"/>
    <w:basedOn w:val="Normal"/>
    <w:pPr>
      <w:spacing w:line="300" w:lineRule="atLeast"/>
    </w:pPr>
    <w:rPr>
      <w:rFonts w:ascii="Montserrat" w:eastAsia="Montserrat" w:hAnsi="Montserrat" w:cs="Montserrat"/>
      <w:b/>
      <w:bCs/>
      <w:caps/>
      <w:spacing w:val="20"/>
      <w:sz w:val="24"/>
      <w:szCs w:val="24"/>
    </w:rPr>
  </w:style>
  <w:style w:type="paragraph" w:customStyle="1" w:styleId="documentfirstparagraphParagraph">
    <w:name w:val="document_firstparagraph Paragraph"/>
    <w:basedOn w:val="Normal"/>
    <w:pPr>
      <w:pBdr>
        <w:top w:val="none" w:sz="0" w:space="0" w:color="auto"/>
      </w:pBdr>
    </w:pPr>
  </w:style>
  <w:style w:type="paragraph" w:customStyle="1" w:styleId="documentsinglecolumn">
    <w:name w:val="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paragraph" w:customStyle="1" w:styleId="documentsectionsectionbottomdiv">
    <w:name w:val="document_section_sectionbottomdiv"/>
    <w:basedOn w:val="Normal"/>
    <w:pPr>
      <w:spacing w:line="400" w:lineRule="atLeast"/>
    </w:pPr>
    <w:rPr>
      <w:sz w:val="10"/>
      <w:szCs w:val="10"/>
    </w:rPr>
  </w:style>
  <w:style w:type="character" w:customStyle="1" w:styleId="documentsectionsectionbottomdivCharacter">
    <w:name w:val="document_section_sectionbottomdiv Character"/>
    <w:basedOn w:val="DefaultParagraphFont"/>
    <w:rPr>
      <w:sz w:val="10"/>
      <w:szCs w:val="10"/>
    </w:rPr>
  </w:style>
  <w:style w:type="paragraph" w:customStyle="1" w:styleId="documentpaddedline">
    <w:name w:val="document_paddedline"/>
    <w:basedOn w:val="Normal"/>
  </w:style>
  <w:style w:type="character" w:customStyle="1" w:styleId="documenttxtBold">
    <w:name w:val="document_txtBold"/>
    <w:basedOn w:val="DefaultParagraphFont"/>
    <w:rPr>
      <w:b/>
      <w:bCs/>
    </w:rPr>
  </w:style>
  <w:style w:type="character" w:customStyle="1" w:styleId="documenttotl-expr">
    <w:name w:val="document_totl-expr"/>
    <w:basedOn w:val="DefaultParagraphFont"/>
    <w:rPr>
      <w:b w:val="0"/>
      <w:bCs w:val="0"/>
      <w:i w:val="0"/>
      <w:iCs w:val="0"/>
      <w:color w:val="FFFFFF"/>
      <w:sz w:val="16"/>
      <w:szCs w:val="16"/>
    </w:rPr>
  </w:style>
  <w:style w:type="paragraph" w:customStyle="1" w:styleId="div">
    <w:name w:val="div"/>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paragraph" w:customStyle="1" w:styleId="documentulli">
    <w:name w:val="document_ul_li"/>
    <w:basedOn w:val="Normal"/>
    <w:pPr>
      <w:pBdr>
        <w:top w:val="none" w:sz="0" w:space="0" w:color="auto"/>
        <w:left w:val="none" w:sz="0" w:space="0" w:color="auto"/>
        <w:bottom w:val="none" w:sz="0" w:space="0" w:color="auto"/>
        <w:right w:val="none" w:sz="0" w:space="0" w:color="auto"/>
      </w:pBdr>
    </w:pPr>
  </w:style>
  <w:style w:type="paragraph" w:customStyle="1" w:styleId="documentparagraph">
    <w:name w:val="document_paragraph"/>
    <w:basedOn w:val="Normal"/>
    <w:pPr>
      <w:pBdr>
        <w:top w:val="none" w:sz="0" w:space="20" w:color="auto"/>
      </w:pBdr>
    </w:pPr>
  </w:style>
  <w:style w:type="character" w:customStyle="1" w:styleId="midcell">
    <w:name w:val="midcell"/>
    <w:basedOn w:val="DefaultParagraphFont"/>
  </w:style>
  <w:style w:type="paragraph" w:customStyle="1" w:styleId="midcellParagraph">
    <w:name w:val="midcell Paragraph"/>
    <w:basedOn w:val="Normal"/>
  </w:style>
  <w:style w:type="character" w:customStyle="1" w:styleId="documentrightBox">
    <w:name w:val="document_rightBox"/>
    <w:basedOn w:val="DefaultParagraphFont"/>
  </w:style>
  <w:style w:type="paragraph" w:customStyle="1" w:styleId="documentleftBoxsectionnth-child1Paragraph">
    <w:name w:val="document_leftBox_section_nth-child(1) Paragraph"/>
    <w:basedOn w:val="Normal"/>
    <w:pPr>
      <w:pBdr>
        <w:top w:val="none" w:sz="0" w:space="0" w:color="auto"/>
      </w:pBdr>
    </w:pPr>
  </w:style>
  <w:style w:type="paragraph" w:customStyle="1" w:styleId="documentzipprefix">
    <w:name w:val="document_zipprefix"/>
    <w:basedOn w:val="Normal"/>
    <w:pPr>
      <w:pBdr>
        <w:top w:val="none" w:sz="0" w:space="0" w:color="auto"/>
        <w:left w:val="none" w:sz="0" w:space="0" w:color="auto"/>
        <w:bottom w:val="none" w:sz="0" w:space="0" w:color="auto"/>
        <w:right w:val="none" w:sz="0" w:space="0" w:color="auto"/>
      </w:pBdr>
    </w:pPr>
    <w:rPr>
      <w:vanish/>
    </w:rPr>
  </w:style>
  <w:style w:type="paragraph" w:customStyle="1" w:styleId="documentzipsuffix">
    <w:name w:val="document_zipsuffix"/>
    <w:basedOn w:val="Normal"/>
  </w:style>
  <w:style w:type="paragraph" w:customStyle="1" w:styleId="documentrightBoxsectioncntcalnkbottomborder">
    <w:name w:val="document_rightBox_section_cntcalnkbottomborder"/>
    <w:basedOn w:val="Normal"/>
  </w:style>
  <w:style w:type="paragraph" w:customStyle="1" w:styleId="documentleftBoxsectionskillSec">
    <w:name w:val="document_leftBox_section_skillSec"/>
    <w:basedOn w:val="Normal"/>
  </w:style>
  <w:style w:type="paragraph" w:customStyle="1" w:styleId="documentrightBoxcntcSecsectionsectiontopdiv">
    <w:name w:val="document_rightBox_cntcSec + section_sectiontopdiv"/>
    <w:basedOn w:val="Normal"/>
    <w:pPr>
      <w:pBdr>
        <w:top w:val="none" w:sz="0" w:space="0" w:color="auto"/>
        <w:left w:val="none" w:sz="0" w:space="0" w:color="auto"/>
        <w:bottom w:val="none" w:sz="0" w:space="0" w:color="auto"/>
        <w:right w:val="none" w:sz="0" w:space="0" w:color="auto"/>
      </w:pBdr>
      <w:spacing w:line="600" w:lineRule="atLeast"/>
    </w:pPr>
    <w:rPr>
      <w:bdr w:val="none" w:sz="0" w:space="0" w:color="auto"/>
    </w:rPr>
  </w:style>
  <w:style w:type="character" w:customStyle="1" w:styleId="documentrightBoxcntcSecsectionsectiontopdivCharacter">
    <w:name w:val="document_rightBox_cntcSec + section_sectiontopdiv Character"/>
    <w:basedOn w:val="DefaultParagraphFont"/>
    <w:rPr>
      <w:bdr w:val="none" w:sz="0" w:space="0" w:color="auto"/>
    </w:rPr>
  </w:style>
  <w:style w:type="paragraph" w:customStyle="1" w:styleId="documentleftBoxskillSecheading">
    <w:name w:val="document_leftBox_skillSec_heading"/>
    <w:basedOn w:val="Normal"/>
  </w:style>
  <w:style w:type="paragraph" w:customStyle="1" w:styleId="hiltParaWrapper">
    <w:name w:val="hiltParaWrapper"/>
    <w:basedOn w:val="Normal"/>
  </w:style>
  <w:style w:type="paragraph" w:customStyle="1" w:styleId="documentleftBoxskillSecsinglecolumn">
    <w:name w:val="document_leftBox_skillSec_singlecolumn"/>
    <w:basedOn w:val="Normal"/>
  </w:style>
  <w:style w:type="paragraph" w:customStyle="1" w:styleId="documentleftBoxskill">
    <w:name w:val="document_leftBox_skill"/>
    <w:basedOn w:val="Normal"/>
  </w:style>
  <w:style w:type="paragraph" w:customStyle="1" w:styleId="documentleftBoxskillpaddedline">
    <w:name w:val="document_leftBox_skill_paddedline"/>
    <w:basedOn w:val="Normal"/>
    <w:pPr>
      <w:textAlignment w:val="top"/>
    </w:pPr>
  </w:style>
  <w:style w:type="character" w:customStyle="1" w:styleId="documentulliCharacter">
    <w:name w:val="document_ul_li Character"/>
    <w:basedOn w:val="DefaultParagraphFont"/>
  </w:style>
  <w:style w:type="paragraph" w:customStyle="1" w:styleId="documentleftBoxskillskillmiddlecell">
    <w:name w:val="document_leftBox_skill_skillmiddlecell"/>
    <w:basedOn w:val="Normal"/>
  </w:style>
  <w:style w:type="paragraph" w:customStyle="1" w:styleId="documentsectionnotmulti-para-hiltnotmulti-section-hiltmulti-para-opt">
    <w:name w:val="document_section_not(.multi-para-hilt)_not(.multi-section-hilt)_multi-para-opt"/>
    <w:basedOn w:val="Normal"/>
    <w:rPr>
      <w:vanish/>
    </w:rPr>
  </w:style>
  <w:style w:type="paragraph" w:customStyle="1" w:styleId="documenttxtBoldParagraph">
    <w:name w:val="document_txtBold Paragraph"/>
    <w:basedOn w:val="Normal"/>
    <w:rPr>
      <w:b/>
      <w:bCs/>
    </w:rPr>
  </w:style>
  <w:style w:type="paragraph" w:customStyle="1" w:styleId="documentskillbottompadding">
    <w:name w:val="document_skillbottompadding"/>
    <w:basedOn w:val="Normal"/>
    <w:pPr>
      <w:spacing w:line="400" w:lineRule="atLeast"/>
    </w:pPr>
    <w:rPr>
      <w:sz w:val="10"/>
      <w:szCs w:val="10"/>
    </w:rPr>
  </w:style>
  <w:style w:type="paragraph" w:customStyle="1" w:styleId="documentrightBoxsinglecolumn">
    <w:name w:val="document_rightBox_singlecolumn"/>
    <w:basedOn w:val="Normal"/>
  </w:style>
  <w:style w:type="character" w:customStyle="1" w:styleId="documentbeforecolonspace">
    <w:name w:val="document_beforecolonspace"/>
    <w:basedOn w:val="DefaultParagraphFont"/>
    <w:rPr>
      <w:vanish/>
    </w:rPr>
  </w:style>
  <w:style w:type="table" w:customStyle="1" w:styleId="documentparentContainer">
    <w:name w:val="document_parentContainer"/>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Abdelmalek Naab</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0742a8c3-5f63-4998-8007-7dca78631361</vt:lpwstr>
  </property>
  <property fmtid="{D5CDD505-2E9C-101B-9397-08002B2CF9AE}" pid="3" name="x1ye=0">
    <vt:lpwstr>4HcAAB+LCAAAAAAAAAMUmjWShAAAwB5EgVuJuzsd7s5ir7+5N6TJTMIJBM/BOEbyBEtQFMMiNIKhAoswGEWLBIkO350pgcgGI7RCv2J3tu2Hb5AsNI8NdIw/C2WpJOB1K/EX6iLaH6mXr4mEN/djdG3zGSvVhSs/Qut2i2kfgaYP0FTU1mCZ3NCin3lyyKm30RXjVGrpBGVWkcgwCX02YDVugWeuGWG4zPUpfxoaljMJrB/fWhObplZeWhEXgnO</vt:lpwstr>
  </property>
  <property fmtid="{D5CDD505-2E9C-101B-9397-08002B2CF9AE}" pid="4" name="x1ye=1">
    <vt:lpwstr>1uy24+t6gxJTZA6ViS5Un/HKMKUr69c5x+i6Hvr3DwgddHHIJF18LVSbRsloExL1AmcnTJjvkZ1PUxXL5rYUd8FGqr/MWq6MGXcnJpDSUGkLdoWP26bRO3GGr3t5Q0SAcsLcnfPiujsDqIMNL74HvALk7lgzyFaUxJdjyYh3B8OrMCtt5bsxVsjIyoHTfCNMbF1oBpf+mY0HP7bdfqQYigb0FoVaBFxrakvjlHGOsg6/AP4WtSjzW2iKhVsOBZP</vt:lpwstr>
  </property>
  <property fmtid="{D5CDD505-2E9C-101B-9397-08002B2CF9AE}" pid="5" name="x1ye=10">
    <vt:lpwstr>yNe4hBkmDPDz02hNjjxByJFpCYb2yBXggv2w0kjMohWMLdXOx9cEGDgKVHU9y/mQfPZPjStrMZCFMw6NxahRlIthH4mt8GV0MlZmjRSwyU5Ma29MUiVByyfAMjV1YNCPQyhug4dwhAv/0dnlwg4UKWGAY3BImTGt9jL32GqA9yDZ2/T9olwLUs2Jn+/XzEpafYy/sxtH25wwNBbShSPj8v5diX0t9VqTIvditpBavTjYtFOsS15AZdrzqlMwh+0</vt:lpwstr>
  </property>
  <property fmtid="{D5CDD505-2E9C-101B-9397-08002B2CF9AE}" pid="6" name="x1ye=100">
    <vt:lpwstr>B2KMja+mZZNlbxToTt+8swJDZVp/dBTEBcGOpDOY7Ux9nAX53uA8OGaJfNdwTtw36j+6GvGkG1rfM48bZJx2Lh5ObHGryASvID4uV9opumuEz3Kcx0Q1dy79ZhVXxLV1DxsR+1jn5tCFwO/FyexMPhHpluXUednC2qM021G+SPD3GI36zR/cMkNjXwWISroIw8tV66e6ID0UWOEDTu3NPkBLMpe8MjKDmt0z/ac/UPzeXWsE7g6qiflJuFMwSzB</vt:lpwstr>
  </property>
  <property fmtid="{D5CDD505-2E9C-101B-9397-08002B2CF9AE}" pid="7" name="x1ye=101">
    <vt:lpwstr>ALF6DKPZOGm2wfqjZteFGwotVqWgmQjmXXy/jG9kQ+l7e7ZmNKZ5RreHQXlK3DS02cOA34793HTWReLDuyA9S08nS6tsf9zBD7AblwjjljDcJbWhoHeagfR0VBS2/DbkRH1YQpFqqZmhqjgGkOZQnnPvRvWOomons2FInKKu3UAlx75PWaQpbUdwBgAGR/hEgXUDliUweAfvj91yFl2lzBPTQYMISO0LfJeSmwye/PumUk0CZnC2WPPHovYM2iB</vt:lpwstr>
  </property>
  <property fmtid="{D5CDD505-2E9C-101B-9397-08002B2CF9AE}" pid="8" name="x1ye=102">
    <vt:lpwstr>HvQeA3etuBSL+Ql36IsmisoVfGncOTYXy/I3pJI2WiRzZxwETrdHfblurUgkoWF+2+M7BUcWwGdVu65qLzDmSzFdu3BmXiJrV7OAV0ocAFJNH9KZq980d6C/GjmF++VRF2c17uUb0wvjoz+ulp/KhnVu0FWCM3Eo0Kb7DWdF87ObjV0AFddOdibr0vQ1Peww9bBjZlm6YBbwKcl71J0NgvaeqKACBptlqlt6gi85uUftHLYcnhiv0MEc8EKTguD</vt:lpwstr>
  </property>
  <property fmtid="{D5CDD505-2E9C-101B-9397-08002B2CF9AE}" pid="9" name="x1ye=103">
    <vt:lpwstr>fZP7bmzGdK+udlFh7UZjWDT7xnHiGMRwACTeLWoXDPp4jb3nSNkbkS3C/apyw76DRhbom1MORKU78IPEIKFo+HnHySVYfraY3m2HLUXXYmuLzFkUosnrk2Cn1isFesn49QR0TpaLcvsEPBxkqpu+Ts/WCWwqyx6e+vtRs7nnOawiWvsGJ2jFfy34jAUeAnWlz+hN1rYaV8XRkNvaG0nXO2j8Y9NL1/N1MjMgzaJ2XQJ0UfzzZXTYaK6jw5hyQGm</vt:lpwstr>
  </property>
  <property fmtid="{D5CDD505-2E9C-101B-9397-08002B2CF9AE}" pid="10" name="x1ye=104">
    <vt:lpwstr>G46hP22QBCvv98LEaoJUFINAAuwyqDYnweQw+0OYLvrRBvuaU7rPUAnDSR5eTXEGar7oc0L/Umc6ioA1C3x0RTr1y6b6OBlis5NdUDo8XgpMw5SX5pfDFyNhI4bcj+KGzdS6+OA2QyvL780SWkGs4UHrpYXlD6nBlLJd6C9NMwTicdNjFkeyBcogCcfaeqqBHtu1xQLso26/YoyWMR1LpnVHjerWOHAgi7kRzyrsbce0+RnIvPfi/LOvsX54XeS</vt:lpwstr>
  </property>
  <property fmtid="{D5CDD505-2E9C-101B-9397-08002B2CF9AE}" pid="11" name="x1ye=105">
    <vt:lpwstr>XRiFJM2RbvEGhJIdteoYP5tnx9lYqRvbGLaGEUD28DsmlFNImIqCNHv4IPz/PAW9l8StBaPzULTosAm7y5ss7EPmR0NRvlYtZES1UQ0KGwjfm9ZbuOFqSZu45nrTKFm0qhI8PeVD/ympdZcKqF7b4BF0W5HrEp6FIKIzUqRwV7WuLdcWwkHv6RKf7TdT7LdJEH4kltPMHCjeFuFQhy4rXaY4R0BMP8hzq4k1YTVj/YZ6nzIWSfadt4+8Mofzg8L</vt:lpwstr>
  </property>
  <property fmtid="{D5CDD505-2E9C-101B-9397-08002B2CF9AE}" pid="12" name="x1ye=106">
    <vt:lpwstr>5pw/2r+wikXWjzcXcbOnHYsuTebpHIwZFTjYt1GesuKVad9nBuA/bemyiqghby7V7WMPw8EDS/Ygv41+DFD/wEqhZlMWyrN8o1YikacZNBobxyI8x7LqXJ4A424L8keBCFsZAue0AHsfwyWXkxlBDeolpQ8eTuLzHCAa2B6LTFDTr7TAsqcAWOqQpfXTxLgiAnlPa+fYhkAqzGFXqJ2Gb0jr0QPoAqboMQMwPPyJ4bZmMnAIB/cn8eRQhcGxYlJ</vt:lpwstr>
  </property>
  <property fmtid="{D5CDD505-2E9C-101B-9397-08002B2CF9AE}" pid="13" name="x1ye=107">
    <vt:lpwstr>2Zpi7HK3OpVFUQGaWcEhvDN/XzxwXlqneF2+S2gFGUcdZcQDy9vIVNQazLi32NcNsTeyNn1FfikNcBdSNRzCKhx7qHnd2K/VTMOUTqMANN/KrDS7cIJxCpTg9jBK1ipb8ikRadLZgEYWZ5u2uUprQ2Dpl57AJHqRs6bz8iHagVbAd0ktQdv+0O3e3KR3Zv7lNWhI7hYxIl+uQiiJDO/wULr9z5mYdwfD68OIuCZlDg2s59/EvtLKwNHg5wF0KQ+</vt:lpwstr>
  </property>
  <property fmtid="{D5CDD505-2E9C-101B-9397-08002B2CF9AE}" pid="14" name="x1ye=108">
    <vt:lpwstr>lUwjci7OmmtaH4W624Vhr/y05GMCn5AiYShR7ZjfCZPz4OGn9y/r3cTob838Vd2PfvrFcnaMG3bmdfCd6g4CIvk3fnsFcnz79J2HYYMKLh+qHt46qO935RyCSa6F+db+xqa86MuFZqWQ6muXSJrJX/sKL9xErAqIDj/d/bi8Y5FbPITCHJB2O4Y1x1pahJXs1XX9fxmGxCJjSY7toM8SBXEZvzTk5drN9ellRQAoC00+JdA1m/Z4gQs6hEh6AFP</vt:lpwstr>
  </property>
  <property fmtid="{D5CDD505-2E9C-101B-9397-08002B2CF9AE}" pid="15" name="x1ye=109">
    <vt:lpwstr>8+XIp3P3nOG2wTDIaFjLewxx+vNZr4hB8DEbk/zIojlDqArGR43aif8TYF/Kel6St5c/TCaUHH70fk8WU69LVd5QVkJATrJ9vMAbJDk9NRNM1jd9ASUr2eEZ3ZK6PfY4OR8UeMgIDydxPRf7WfP8R/fAkSA6DditM5iH5rq6RwG5w+ZEZkOWaOXs1uwpJInuS0S8zj6aR7vvUxVIajNp9/VYTce6oeUz+1ZQepn1QVJckfaHjk62PpltlH2O4g7</vt:lpwstr>
  </property>
  <property fmtid="{D5CDD505-2E9C-101B-9397-08002B2CF9AE}" pid="16" name="x1ye=11">
    <vt:lpwstr>IPayvydzEic9SjXtE4/fAh0Xvr19ewMqMrCejpSfYMLjR31xcFrpZv0AGxfOV+FsE14dpWQLFTZTTstKC6z4z0GFlorf5IJ4Fz5Ms6k3AkNqVIhKGxhnna7JKsR+RWh1mV3Z9BwAm1qFO8/QUh3gfsSZ6p5wARCYPEo3TN6mc0KoweI4kpC8S1go30JFvHyPpjP4tgSA1eCW4ORyRdg8mUfpwfDPKRmxIUTLJJVX0MyKYHppxL5St0WsLTory1B</vt:lpwstr>
  </property>
  <property fmtid="{D5CDD505-2E9C-101B-9397-08002B2CF9AE}" pid="17" name="x1ye=110">
    <vt:lpwstr>zMExQGpJDn+NAus6HZwhj/AiE1KXCAd1z7pFAVNf7h+VVPmUFQfZ+3OBZWQb0XX0vcdACNOQ77vQEl2ZGxfZg+sEaoOuXxaiOw45MHR7TkPQeHztMSwsPbH9gVOD/DZN23rSFCiNv8J+WLRdfjU8yv5WyrbhcjwVttMiye6Iy5/SX84HtsAg1iJqOtLsD1Sg/zvQMwB/BRK5jSFym/Y92JTkRRPm0FpNF/JqKVIU+zU/RbUYRBcietEgeP+BuGr</vt:lpwstr>
  </property>
  <property fmtid="{D5CDD505-2E9C-101B-9397-08002B2CF9AE}" pid="18" name="x1ye=111">
    <vt:lpwstr>E6DnVmhg2m5bx7lR37uFkjqNQlndZNWqS/OmLhpMxd+5eg74CSS/NXqzy97h6ICS4HulN+v5/xiJMgBQ0nLjqV0PT1VijhshSWAqyPFc1qRpv1YH7hsvM2U1smBSQZ2dH/6O4wpOEXWa7JAyaZdIUDYQ4OqYVq2OQwSsGIZladGpmKzv1bE4GtgsdxQ+AVl5aMDXY69cXBtUIdbB9V5QMYpzIYkyOM1YojV5sPHmQXih050XdlwlbfFh4UkAPvv</vt:lpwstr>
  </property>
  <property fmtid="{D5CDD505-2E9C-101B-9397-08002B2CF9AE}" pid="19" name="x1ye=112">
    <vt:lpwstr>ij9Tb9PgFLzNw7dR4YJWKDqlyQnifUPRGYiM7IrWXjEOWSkoXDfTRjYB+TpbaJ1kuTtJD+r5Dr3LrwT726L68JA6bwMc2P5gFiTneYp/K4cOGZWrLVjvzjJOrMZgfOvVeCqlx3mnMJhawokix8QoUYrDzRr9msrYKCaCsztFGgZEBlIaaXWYfmzMzohyGmeHuh856L95tPvzi8Y89QBAU1O5+mc8XMzhEN2XkoMh1yYX7kKhcoIxm7XkwbmEK2H</vt:lpwstr>
  </property>
  <property fmtid="{D5CDD505-2E9C-101B-9397-08002B2CF9AE}" pid="20" name="x1ye=113">
    <vt:lpwstr>w9TLnX0QnAHO+pC8TTHh5QlJNPvJ3NYvth1/oyO9V0WYyM23rkZZPhboip6S0oGKl0oqkaBwQO/Ba+mBaf93UtJRMWQgvrslEsef2dBx+bXvCoCOTSi9ClY8qAbwZ7JvNygygzTpUWo/rMJpARnLyWytrjChwYAETpZVNoDyc9m2Uaa5xtE87lWURoZPsUp8kf+5iSqYFz/hGeSKL2spmGBCkA3X73Grx7Z1nuZclE0R88l48VGgSZD21eAo9i/</vt:lpwstr>
  </property>
  <property fmtid="{D5CDD505-2E9C-101B-9397-08002B2CF9AE}" pid="21" name="x1ye=114">
    <vt:lpwstr>spCFp5qjUw6sX4TKwh5h8BsaZwqSsLl2+CFntRQi9AzSi+H6thzW9B4K98S4q7Qi6fTus1QExJvDJmHA/8ph255Abwnu6fIcwhi6oiZ3L1OuuOdrxa6cn1z7ymjubQijFi3btWgSRVnUeBunIg1WCCe6jXrMWwhiJEodnz4+l06NQr4aVp0tpnvWE2nGFWnvRLvqFg+UuPL8e28tIn5D6DK6/APhZ4BiI/y64/OgD3EUJdgPiILk93BbVPzNsjt</vt:lpwstr>
  </property>
  <property fmtid="{D5CDD505-2E9C-101B-9397-08002B2CF9AE}" pid="22" name="x1ye=115">
    <vt:lpwstr>FeDXS0qsrD1z+nG0Plx3g/xazlgzUvWHo7a2llYW71aZobZAzj2N+bsyr0ElrH3NT8Z7jDHJ/1O+8CMrdtk327qrmGx9iaNK68JRnaXZDxFBQi0xXpbwSvfPKPthWbvnIRYTTYPDkhCaDCzti0YNgR0qWZRQLPLIcVtCsliwsmKWTaj8iJq8tYHJknehndSCoKoCCfppu44PoCHff916mlYueWupSboiXb6bR6iYTPZbqL6NtU8pbP8ikyjZ2kk</vt:lpwstr>
  </property>
  <property fmtid="{D5CDD505-2E9C-101B-9397-08002B2CF9AE}" pid="23" name="x1ye=116">
    <vt:lpwstr>7mu9vD/hdTabuYTfTr3o2NYqdmE73mk7jFTyOhvF1pg46D5WH1Pv724xgSQLEkZvWDg//nQdCYPxqspNwAQmFosOZDIVir1x+nfbNF5Arx2HxkKwxs80XJ9SYlEIjoZ8KTniof7Xr4G0KXw+pLOczOMyF8WmJjv4q7EDhPAOC/uu1FaEWt+LLgyi4ChayZNWYF1NCJn1V6EeoSf1RJafgaIsVJpMjs1jitbOa3y13+ce8/DkxQS9pBGKuJmqsLi</vt:lpwstr>
  </property>
  <property fmtid="{D5CDD505-2E9C-101B-9397-08002B2CF9AE}" pid="24" name="x1ye=117">
    <vt:lpwstr>K+YMlm4JZW5clPDmzUFDbm/1hg1k2C/PRK8j1QhatDnHo4BhyLelc38rpEuEzWMrjdCQdLTTWM8Bqm8zh52cMtN2ZBx4cGB/3hpCxyQfGUC7WaTQFwLhmm6n4oRdNdN27B/b00BGmZ/LbQW6sWFvhBiZqWuM6LIEQCmthKlRdMcdH9yBxqjwoNVsDI2X64I6smuB34TudNFNkfT7u44trWDG3uyZRA8U/PzK0d3Yy8rEPRPjZtmGkv3YYBrfxuM</vt:lpwstr>
  </property>
  <property fmtid="{D5CDD505-2E9C-101B-9397-08002B2CF9AE}" pid="25" name="x1ye=118">
    <vt:lpwstr>3JY1d72woINIh+GMa58gzG3wfTh7oKJbN/sOPcFtnoztNwdE0XTX0Kji0xcT5qDcS2OibohPT0m48Khzj+bAHnCqkiYu30f1hdOrt8uwrUuS4Ra+PpD4T35pICax94rIEV10KDyKhJToJ/AQfQvh/+uOdtReRocdeMzPD5VHwaZyS0t1LTDQwNmIe1FK6TQQxgD6xiO7ktsiz4JS63GV/eYK6A8UYje8j0hLc5yLASkwBERh3204PdWi2h4rDv1</vt:lpwstr>
  </property>
  <property fmtid="{D5CDD505-2E9C-101B-9397-08002B2CF9AE}" pid="26" name="x1ye=119">
    <vt:lpwstr>SCawUnI3Ep+mSy1g2CTgXQd6VROvI424FYjFmB3LrK9uLjqZz7FypHfF9E6S2kB5jlufB8rnOkWnQW5L+SSr1MXLZDS+0OHArjtXbIwz82dM5oFThoECVvDHA07g2uSZg181/5gLgr7Erem92chCb1RjVdBpJ2KtIptOCU6A4kaYfZDEgmb7nuFbaCZK/CM07wrtXDXnM5MRKjz78hfnKEjxpVyO98K6L5YoI9LH5NiWXhF/VYUV6Feah6yAThZ</vt:lpwstr>
  </property>
  <property fmtid="{D5CDD505-2E9C-101B-9397-08002B2CF9AE}" pid="27" name="x1ye=12">
    <vt:lpwstr>uxcCH/AT9f1dMjVx4/DzMgRC5ilVb3ZTo0nXtl8IEvJ44aVnyyVopCe429Z8vicJPBBSmE2DLnWnPA766PGbcGqzQZ/qAykBG1eIpAgaTeHHHnH1tLaHcFSzzBW9tcvxowS8bz8dfNQ5EdMTJTrZa8meu9Fuvwh1chibJkuA5+dZsb+GaQBP4VOFz/kJTo/D1JZfQ1yXl9Xbj4NT7WDCgK+PG9Wxn9RKRdR/1sJH6pExbVRo+EFhN/BYFylCFUd</vt:lpwstr>
  </property>
  <property fmtid="{D5CDD505-2E9C-101B-9397-08002B2CF9AE}" pid="28" name="x1ye=120">
    <vt:lpwstr>0zkZHCpmqyHnze1Bn3gofjMzgnvtUKhwHbsVBAeMW3dA2QdbKBO5Mk1xPEEHvFlJI6tcEoMmrkqdAXW7wRP1hd6WhpBwNsUeiJELMzM3Kc4gx2HkBZCMSYV5zzgNqYkTu5FzWK8O3m4tb9yKbnesosgvcAfBqOGEbl4mNoN5mOS16SZewVJSKanlI6LDvIp6TKB9YTnHEryNnwcdAdSfxzB+i5aHHRd8XOMQXx5wY1fJL7//AACLOd7gdwAA</vt:lpwstr>
  </property>
  <property fmtid="{D5CDD505-2E9C-101B-9397-08002B2CF9AE}" pid="29" name="x1ye=13">
    <vt:lpwstr>PMdgUQBPFuPmbULz+UO0BNkZoQmPBmTczw1J+vWnGXrBcB0/E/aHKiE3NibgTlZwaVOIxfk89pkYAfEtTwJDEnfncAvdMUKQfr77c4/lTmmvCphFfE4XMGA1ssIQVTD6HozU8zBujGKapXEd5nXPWazYQsBpWWhCcOLAqbmyVijh2WKOyFSzIXuqM5Fny9UcfWF2aI9i7yVfENhmaAU+lTrWBWGMQzpm+J/kFvDJPccRyUAtSnG68pFFAdAKYBb</vt:lpwstr>
  </property>
  <property fmtid="{D5CDD505-2E9C-101B-9397-08002B2CF9AE}" pid="30" name="x1ye=14">
    <vt:lpwstr>1jG6B5Kz2v359Z9bxtNeRgZQzJLbMzpeS2IzjORPIFOQU8HpqWiYPWtKdTW9zTP5l3dFGzAI4xiQjWrj9eAAlKQaEEVWPJe4bmA9QQKtXWIOpsEHOCgPPmJgT7wbdMXMysvS9fVbNY9/D0FEo7H+SROVw9DgptG7xFViDqJ44tWN5A4amFq7FG1nBBDP7qH82Ik7kNKUpu3eprmv0kR8YvRvXpv4gDogXEgqkO5DSqE0DctqKzBU6NXF3o7jdU9</vt:lpwstr>
  </property>
  <property fmtid="{D5CDD505-2E9C-101B-9397-08002B2CF9AE}" pid="31" name="x1ye=15">
    <vt:lpwstr>sonsphrWDzgobehtlmLbqXe38AQFAvBRxFPqiDXhYdrPS02Hd9X3KT37wKvXbnSWmYYvkSWSV+u0uSeK5VOx3A2keOg891+7pp/ADRGdIkjnCSdllzNExVYiIUzwU9FHW4BzyW4ZMbbQ4da/c8a9rKvsWp/mfBVabtKk69O6vaDzBuFYEJrPuQkcD+T5JodRTD7fcvPiUvfswKH3e3VAqQ25u7nxxVJevPS4NTPjGfDQ7o1p8DkSFmgv8d6r5c5</vt:lpwstr>
  </property>
  <property fmtid="{D5CDD505-2E9C-101B-9397-08002B2CF9AE}" pid="32" name="x1ye=16">
    <vt:lpwstr>izwa3gvYjqy40f0Mh07k0WUjIBEtJYJSnUXZo0WHs8LCyFpmMmhTasHoh0ekWczJKB40sZBmXNtPDY0nHE83o25IOZVzMaNuurgzEBuVrzkZU3hMt1vFNqdtxKGQUuluMXPYh3+mFK+ZbsNPD8LixiUwm+hjGXFXNXLAQXp7b5FXbpZeUY/MqZOZF+3UVNxbGxK8LxO6ZDVuDFL9O1Pgmk36ma6AhDMdahpGcZZdZ6zSrDd7fV5aPn0NW+GxHma</vt:lpwstr>
  </property>
  <property fmtid="{D5CDD505-2E9C-101B-9397-08002B2CF9AE}" pid="33" name="x1ye=17">
    <vt:lpwstr>j2vmlkKX8GHtueK52cQm8Xzgjan5IQIu3xnHi4d9Vnvt3LG1mSqLqwjBLuK3FN+tmmymVBnkACahK1Ubm+SVKqlBZa9lvcjPf9F0xu9cL7fuz47UgD85evao156M5QD4XqDzy3OBqgpULZ0wDcDC5hX0CBWgbaN7MhiiFVS3KSxN1DX8m/e5kTXP3AKBD+JZaQAV5VpRl0hwDzKS3CEJPcM8QkRGW8ZFy8w2d5Hj6sF3F2oPo8/6rw9LB0aL242</vt:lpwstr>
  </property>
  <property fmtid="{D5CDD505-2E9C-101B-9397-08002B2CF9AE}" pid="34" name="x1ye=18">
    <vt:lpwstr>SQ922Uw7WpCPwLuDKPExrB1MrCer4kBJ7x8GoLXmbp3DnyVgziaCrDguXAcfiGBGhQ2vJXU+KInLZ2Q0MWJ1pKyO7RZkjqEO716uboy9vC14VmmVS+fCfdp8A11EncRejZLClnNb2nDzCQ7tDRQDJQ91H0rSNzGXIUHckqPVQUkZqxLt5z7l6DkOPqVd9Ie+uJxpPmQri4XUAaEgYohippcvyXKqcN2C2ezc2OLdZ0zCL8tQ/8ZO0Dc66oNclst</vt:lpwstr>
  </property>
  <property fmtid="{D5CDD505-2E9C-101B-9397-08002B2CF9AE}" pid="35" name="x1ye=19">
    <vt:lpwstr>SUpsPpNEnx3c+xUAP08dTwR03FfCapL5TgX3IUYiBKTBMj3uy6iV7UupkymopK3IViDr1fQNQhGXBIKRvK8VSO72vmoHVorx60x09Q0KNWnaXrK5/r0MKFvsIM5lFzhQ6uIJouEBJbA2T0nIp5nVPn++KQHaDRr2QceH9JvdNAlgF+jBOcR9IC0Xh5Xfp0aaZh4kJtcj0/f3mxtMB93KJc3YdaIIhmh1O0vWvHbZzQLveae/dLJdbZN9MBQRsig</vt:lpwstr>
  </property>
  <property fmtid="{D5CDD505-2E9C-101B-9397-08002B2CF9AE}" pid="36" name="x1ye=2">
    <vt:lpwstr>ohZHrYzqDfLunL7kTsDKBK0vxKly6k1v5WbFQcx2eM9WxB9fEdSy8XbhehcRL4dsBnfluEuv2+YN37UMzAmv4ZOUNHfZqlh5Ubt3W4ySfS43gDbtqMXUuqlzKFVd1q1c5OOgke5Us9m7OukaP0vcRXDsI+WaXK0q2YLk4mVW6Rqkqnjy6YysL8PXldpFvNbH3NYyrX9vnXkWn1Nj+hgm1JS89FEaDCWSM+MX+qD9nd2FT5myJ0GvgIr53u8DOYh</vt:lpwstr>
  </property>
  <property fmtid="{D5CDD505-2E9C-101B-9397-08002B2CF9AE}" pid="37" name="x1ye=20">
    <vt:lpwstr>oX9pYUsDxsQPtYOaP+dsmKs2/cz3fN1Y3MpghFwP0SggZ8wTQgJAYWiVmrxY8aFGdT6XwXSxfOSVVZ0Y2qI0KKT5r6OEHzN4hA0VuYo9qnRR2iGX96SG1w9NjN2yFwhPHK3sKdRC3VD1W5FQl2Tr3peTd3GB/cwciyNq5isi+zxlUE4a7Z61acGN+zT4Ac0iOy/VzftnXgWOr4hVOOyt1/gVPnZUW2TH+KGorZWr/TC0Bb3G2qAnHPxLHxlo9JD</vt:lpwstr>
  </property>
  <property fmtid="{D5CDD505-2E9C-101B-9397-08002B2CF9AE}" pid="38" name="x1ye=21">
    <vt:lpwstr>RHhvjYaNuQctH3vGADfih3aZPG6T7d19iCSV1Sj1qmwPjG13Noggul/A0/ohC1D6PeeWfCqxhq3Iau5xoLMpbxzEmEA+/NPbeSmpkVFug1CoAySuyNMQWnZQSehb3XqzLxa3F/eIV+/fTxqL/OJpt1eMFuEomiqoLQ0/e6hLTBV8OB686hKIKuUC/iDHT1RrK0ZAmECAshgIyr3myFTi+cyZdti/CSUfwEShXlSoENxQKf0zfSTlA8HhCSngNhi</vt:lpwstr>
  </property>
  <property fmtid="{D5CDD505-2E9C-101B-9397-08002B2CF9AE}" pid="39" name="x1ye=22">
    <vt:lpwstr>LJ6pdSRrqUhQzHTr9CFFS4jfuqkIlkzPY1zODpHi9TIZjWF1KCmOvb8yANbdxCBxp89GzXQn7BREd0PGJKPR4ixr4Hh7WNEczY4VcCShF91vXiVciVcjg71R50oK4Cn06FwxxyAx5F5EAclqbm7HXya+WWa0LTWCEYHAMCGaB35BPf4ERW/yY76dtDFyXq7gwUrQUcqSLGUAW6jTfwgHSnN2Ky3pDcrbAV7wFPeH+MBoTRySIfWi43Sk9GDVLxl</vt:lpwstr>
  </property>
  <property fmtid="{D5CDD505-2E9C-101B-9397-08002B2CF9AE}" pid="40" name="x1ye=23">
    <vt:lpwstr>2sMQ01w9Fvtn65QZak2radH1I/TNWm6DyJNqUAbkkDS62gP2xQFT8PIkvVXuN4v+Ka+Kkf03ISNmpWGq7SvLGR+HMW8dFDkvQjLb7yFsEx2dRxrLAcbcHxkHQi4UWN50aujfEM6k+asbAzx6r4aJE75qjLGtsQ6YZf8yqkNTIXgZGQsRMxdJNRKaZ2ZmyM5lC1x80/ESSqpH5IHkTx4NjQj+j3apQzmNl1fUsmAECjBkOiiO59zsHaMAm7ZTycK</vt:lpwstr>
  </property>
  <property fmtid="{D5CDD505-2E9C-101B-9397-08002B2CF9AE}" pid="41" name="x1ye=24">
    <vt:lpwstr>WHo8kMxVeZij/TdlnrS4hQG4xtmY0vUAPrRwH7LgIGeGh8s8cU4Myg51TCK4n4z2RbM8kmFeB0NiRaTbbpPqXhpfgtgINq2pjomWqoqqZNPpfDUhIn6bzzEwYH1CG/jzusnE0ZRbN5sdgmxqtsY9alfynJhnUz7wC1rVujf9aSVH0/19Fwt6k3Mf4orEFRz5gqkh9VSmCnnNXyaRi4vw5JCpl132Be1yZFwhCoUalhYGdYR/V96GVqcYDn7ZiG9</vt:lpwstr>
  </property>
  <property fmtid="{D5CDD505-2E9C-101B-9397-08002B2CF9AE}" pid="42" name="x1ye=25">
    <vt:lpwstr>+YJm9P/Qldvl1BNIdxesGuPcpR7rZJzE0XyGmjCSCHjk8p0j93NEOZ/PZw+0WD4HK2mjw3XZdhQ2D+nOLkb+zdC/OTK1YEwJ19zuHGEnhk323aoGAv+PZtLXjrjBcrFlwXIh3bWlMen6GCU2DZg8d2vd53F0Hmdg/aD0/5mbX5H54Z9b503dVAUwD5wpnyYcUAFOHX23DNp2sVlIcb2KlrifRpxhYnWtBKLNfrGsecdFv2tGNvbI04ixDDetANE</vt:lpwstr>
  </property>
  <property fmtid="{D5CDD505-2E9C-101B-9397-08002B2CF9AE}" pid="43" name="x1ye=26">
    <vt:lpwstr>pzPx3wlepEKsvP+KzQh58SfTQ4qLqr4kdnRN9iK9HyeKG29cuRvx+zsgJRMcIN74+xwAtS6iPXOPGwS8wTEtKQtKdmnmte8HIegUsxi7BunHGHtCFi1nVAICFUhMvTXfz7olSItNVZ8VkjTFJhtFllECHJ6myVuMNseclLa7WAEiJXk366/Vpt6TunlUbfgh65qCPVrJ+Eh4DgGVWfjjiatCMATFlkXWP0voUdBkmlgi0fhki30nJB5gLbXVTL+</vt:lpwstr>
  </property>
  <property fmtid="{D5CDD505-2E9C-101B-9397-08002B2CF9AE}" pid="44" name="x1ye=27">
    <vt:lpwstr>4CuwZGqHRlFGOvVHQTneTWJWGhyzxyepGDAmjwsu3AYFjWCF8+r2dtmIVywutUa3SwX3GIMWxba2GHbKq2YZyWRi11gNTU0LhO3kxxZqrTatqvFwU8gitIBiN9PqxF0YNTsMJMlHO7GilG6mDtHuCtOXebQvTKCyN5VxkeBLVuekFuUdtQzBJoxF+pYJYiwSEahagwuon/3SGwG+42BkZuONvKl4F9BKphCO9zDA4bzh7+triSKxpLWR3IVqovg</vt:lpwstr>
  </property>
  <property fmtid="{D5CDD505-2E9C-101B-9397-08002B2CF9AE}" pid="45" name="x1ye=28">
    <vt:lpwstr>idfQ+NieYCwC1ftmNJUT/8LZqdUPENIBOcvO+jIQVrxSlR48Im6cRdq0s+vCGDVhtilKlkdJ37+nWlVAYiwElyctBK/snO+Rgr8OsofYnHOekqhzVdZlE2+/Ng8GehmBqsxNkRke2EID8ajJVYNLnO5pVxfQWdxEJfY972ZPCKMogXXmqhG33/C7i8xRITw/W+uRxp1VYzqYtRHwbLSbuuIndnNZ3lSeJ+4vEg8AaG9iLdA3ghW9qn0X4aBQV4T</vt:lpwstr>
  </property>
  <property fmtid="{D5CDD505-2E9C-101B-9397-08002B2CF9AE}" pid="46" name="x1ye=29">
    <vt:lpwstr>NiixfTgb8g63k915M1a8C/dPi8Ri/X21js9xAKLkMhq+Wwxrt6nkIcMDUWUbbB9oJu+M/w17yRF5x5CcJL1KWnLbEH+9onueNu/vWcey3jZoZH1Glpx0NKyc/Ndki2QZJj0e1aVEwKxZN1XHsgy5PT4Y1A1ess2UKfL92j/reN0sdZyst60QmQXshHnuA0o9iiMgbwsV9sahlFiREdUNmKYAIrn7jmx2xE4ynWxVdT8yIHpW2+KO//PJBxQXA1V</vt:lpwstr>
  </property>
  <property fmtid="{D5CDD505-2E9C-101B-9397-08002B2CF9AE}" pid="47" name="x1ye=3">
    <vt:lpwstr>Yeqi0m6ftUZkCaXckc0ofGiapq+01f9+7Kx6KJHKVqSVd8P9TtzvJGAtc++cj+iS8ZmtVvUchJGN3uDiXbGcdMrRnAUI1+f0rkAVcE/L1bH5gNvxr5b90Ngs1mwjwMGpRQuMqU+LjRUwOjtuHxS56UUi53CiTo2uKHBmrtLrmLJ5GRNVh05vy2KiZk2nBhMYOlEQCwFG2gFicOSZBwqRbniuDPa9pZ/BdeeqRzKF9G4oz1Mp3TY8gnQNReob3Id</vt:lpwstr>
  </property>
  <property fmtid="{D5CDD505-2E9C-101B-9397-08002B2CF9AE}" pid="48" name="x1ye=30">
    <vt:lpwstr>rpV39CA+rFiZ9wPJra5SD2WrL8IcMSzTGEI4aDXHcRXkDPgNPALYRbZpNCag1+C+LBNqLVsY4rHwCzeOubTLKQQr0P0OpSLetPIawp4UZcoWqUey9prXfJ4xvngzNzauwFhYavEtJMF0taAFswpUNsD5bS38wQXdE6j3weWXbUz0tSbka8ZwTBky6EFoUoocp1NajqjEsk2xZn8xnqnb0MlEYvGljzjksFujCoTWtYUir3Hkz55XBtxuXY75TDU</vt:lpwstr>
  </property>
  <property fmtid="{D5CDD505-2E9C-101B-9397-08002B2CF9AE}" pid="49" name="x1ye=31">
    <vt:lpwstr>pbiHjl+WBtVmBQ+iir2Eyji8kYSOHnWNUuVo/MlrDRDJrQ+2Cniy9WC5qNj6EJ70UN9bZifWzOOEzqdU6zLFYFfA2wnWwFZL/yOPiiUfkFhCk/t/V2vmZNkoSE1FqmQXBUy3GaqaJiPDAR01C8l+JVtW7i0JL1tzZCU1FFfACd0bWsfVaO0IsPFq7q0UFf3Ltn4TNClZAWuMyNblNY+eqUqmQnNShk4uFN6OU6pgFcbdraozHb6fVlTIPIsWgY3</vt:lpwstr>
  </property>
  <property fmtid="{D5CDD505-2E9C-101B-9397-08002B2CF9AE}" pid="50" name="x1ye=32">
    <vt:lpwstr>/JjHUgCjj/TGDwVNZXBhqnpo1+CV1ReJNjbMCcTQUuZeZDlPmoXeZ88W3hvMZQcToLcoNO25U99AqTpHiD8iF8xycH8YeZhnVrx/W+A3OfV+scsBnYyMWmt15vwNJdIHvR4URWyHq3zqsm7sO+5xtjKNZhMh10A5Y707Y6Ulqr/7DjeoFFcHKHqtnfayn/SasbQTfZrMjUUjzoe861eLFORJLpX1JjPhtqiSrdmECOdxcxdhmT3p/DZklcoXaKW</vt:lpwstr>
  </property>
  <property fmtid="{D5CDD505-2E9C-101B-9397-08002B2CF9AE}" pid="51" name="x1ye=33">
    <vt:lpwstr>DnpeHH+i2GjKbtPIqYtqAXxUhmc3x3YZRixFj2fQY3IVuvRJHdeB/o0FjNHF3Emteu2PFQvVptymZBm1jI7Uy3xq6FN1qNmehChKJ9HYAMDOsX78p6Xi6IYAhKsCwYqvT8yAmW/2VJg9w7DKmUe+LkMEuqQ1JbAf3DmNyRZpt+qG6dPdINIt/vXm7lRsUMOSKqspwsmB7su10Oeax1YXp0go+2OVYGRo/1ib9Noi3P5Z1LE0W4UOHLuOpBrBrrw</vt:lpwstr>
  </property>
  <property fmtid="{D5CDD505-2E9C-101B-9397-08002B2CF9AE}" pid="52" name="x1ye=34">
    <vt:lpwstr>biPrMBmlT5efu1CLTmteJymLZuP8XldDVdyUVj/TYkl6deYrbt4CS5NEwXgN8+7ymBM37Pl2Aa9PvAz2yj1UlBxlYKW1sK7OwlvJJ8GN5NUp8wXACh5VkXXGXl1oFHpJVdIOKr9Jec0vXwUSQrpMqa56leuk8CSCIoJS2o5Z4pejzFOGmBObYwOUbpDsvSBiHHGbHv0mdb3oO9bkGNTHhowPODWL7V45ggidef4tVgjB8eLglBGMqtt7YmUxb6U</vt:lpwstr>
  </property>
  <property fmtid="{D5CDD505-2E9C-101B-9397-08002B2CF9AE}" pid="53" name="x1ye=35">
    <vt:lpwstr>Scyyy7kmFK4ZB2ufrIvKQEl5UkM8dt4idqA4FlG9MIF4sSL7IHs9EUEbPdet7SEdnv/9AI0irj4I21Kq96cIU9ZnM0sg69cfmBN4B0J9FcGek5/XXy07RoVRMOgTHZHANVaCLxM2sfyH1jGpbZatRMtG+IP/oVwgmM8D+ytgs+OhdiDyNDcdIYf40C11dNCxu+uOPnsXd55k1Vbnh/leMcv4X3ZXt4evS19uIq7nOm8klnPvtL1EamYLvZ52JNu</vt:lpwstr>
  </property>
  <property fmtid="{D5CDD505-2E9C-101B-9397-08002B2CF9AE}" pid="54" name="x1ye=36">
    <vt:lpwstr>DIsWby9MT/tTryd0Qu0BxQcUyA14Nwpw6cKsJMFBb1U7tFk88u7Qj4shG5FQadtyTnZwgWm1gAiui4vnkJPQdQOkMcyzag4h/lYpscQ2b41WSR8szFbEWVQtKDLNNjQp6BC/lkdJmXT3duEUkI5n5QP0IephEKO0VXRWCtAlw0Of4BRohq5cfaVN97dWYHLk8d0QBIUm1JL2h4N+wJdskjSgvQD2AjU4udMrKwa8dQkvWckOt1Dj7zX9Nmqw0e2</vt:lpwstr>
  </property>
  <property fmtid="{D5CDD505-2E9C-101B-9397-08002B2CF9AE}" pid="55" name="x1ye=37">
    <vt:lpwstr>UK+oWBcTaEMJfP7hDwwMLD7dxu/EQ51zjGTnFtTsvc2U/Intv6OglEn472AJ6+3vN/QJbXriRHMpn/ARSMkrsoMJitwLpEUPNI3g7TxZ7jneJvhXdY8tEB83YfUK66iTsY0zMB+8kBdXNw9kWAbtgI81LfDkypMQae90Z1N4nVeFyTduf3Fdnt18ybPQDOOS9l3Kz3klllcViFSBsNMBY+wdM6J9CV2WEIZ7oNufApfX7LOAh3fU0hUs5RFLuoR</vt:lpwstr>
  </property>
  <property fmtid="{D5CDD505-2E9C-101B-9397-08002B2CF9AE}" pid="56" name="x1ye=38">
    <vt:lpwstr>Pw9LfLnSnBkxxe5ZRHdvWpX/aAGb/3y/PC1h+Hmm6lkuO6SSBkvbVe68NXWzdz0OURdNWpSJLnKOLtrbf9LWaYzdAcL/HeX9K9qmXI3sDhmLj8x4TOhMel9GrzFSKSqvtNNgbZe42dqGYxGEGmNx9c3t78IVOFgndudYnOrnrjBwzssmTW+KtV50mQcgOzASboVHZFDoB5LRg2U4DJssACp1Gh3lrV5CRGt4RXqGcXJI2Iu6Dtt7qrQwKh/Cy+t</vt:lpwstr>
  </property>
  <property fmtid="{D5CDD505-2E9C-101B-9397-08002B2CF9AE}" pid="57" name="x1ye=39">
    <vt:lpwstr>mmfixhg0IDDXOLSVVa7a1ppR5JY/nGcrN5rDCvYFO1UnSgBNAcnncfZ6UewEQH2VywnuwGvhHxli2Ibi3/QXU75luj09f31GORhmctGJKHgrPM+J+HQAKNPdyuSLJzf9MMKZ2bGMOQcSWYhpIWDZldl0QG2nf2oFvbGAnZtjruHPI5kXSfBrRgvC2wW2H3nX96YP/cG6QvCPkjtssLbFQA6yjbmS0I1U8DJS6sO4N+NA/H2zkZkLqT+XOW5kGL5</vt:lpwstr>
  </property>
  <property fmtid="{D5CDD505-2E9C-101B-9397-08002B2CF9AE}" pid="58" name="x1ye=4">
    <vt:lpwstr>UwlD50g/JXIsjIkbBtmEQdonZ6JnfQj2lha0nugWKKrI+K8qJ/RiOGFnyTwnVkp7rmRBCUPhLababp+s8vEn9bnId6OQ8gMNPDW6IgiqJOAbGHrfq3PHrveyDiY8xGFAt6lYxOBaZ98t12MmtJ+fD3Z9nuyo9Klf+/YAxmFXofcpmFnNVSuBdGPiKMlUi6HY9JvqtGUZ8YHGc/G4UDLJMzHBTJb/FXZXRCsz6Kabko15IHrwZoALCFyGGfZnjPe</vt:lpwstr>
  </property>
  <property fmtid="{D5CDD505-2E9C-101B-9397-08002B2CF9AE}" pid="59" name="x1ye=40">
    <vt:lpwstr>4Oaesmd9HTglxbz5AIspDXi6yFWiNMKc8clzxZrH4MhbIJSXU641bHHQyaD/LVjZ6RYvd6hxh/Wsua6y6M401MTyTG+jSfYt5j75xbFFZs5Dh2U+yYzs5jUA4scbVDmHSVoFCCriHodvENWJMPkGyk5UBzPlvgIMrS+6XRlwjmiP9LToUntBTuvN0y8d3NDvTDiijdgiJT3YtYeldIgZOLJb3FsC9LWLTcOlyFwtaGMijU1qw80yguiRicqM6O6</vt:lpwstr>
  </property>
  <property fmtid="{D5CDD505-2E9C-101B-9397-08002B2CF9AE}" pid="60" name="x1ye=41">
    <vt:lpwstr>zrGvpTFpLBOmwMQoV6mp2VJeCnAp7h5A31OdV0JYeLmMecTYScqOFrKVGGeaNq0C304QWjXJMrUHsjgH3kKPCp9jrF57rEyQj7crSdmMxRWMD+jUeHlmAm5VS8mA/4M6CPVxYn9YpnnFBmS+ierX7zfkZHwNYCAW0I0y7mP7hATV/Pd8jkY0U7HfkhZxXkyItpI5gPqH2sHXP+26Nfs9prlUuKA4O+JyCfEZuNSdRpZRmTOdcEYHT9Qb36hxBdS</vt:lpwstr>
  </property>
  <property fmtid="{D5CDD505-2E9C-101B-9397-08002B2CF9AE}" pid="61" name="x1ye=42">
    <vt:lpwstr>uXn7bEI/6DA1q9uOxIH2o0lzivunhKWded+fEa6uF3pUWYeXk/1A4iquhLeNrg2TiERRPxWod9jYg4Ib2sagKhdsvQzyVYQYzfSmNQx78dvgswLk4atGuV7D/H9RmYfNNw958PuaTJCVoNpmGz1PzOe8tjYUEQtF7x8M4af3h9RmHymW9JPqg1/kb+awmoid5aOZlihwDDVMu9zKYuVJD0pGT6ibKP/OERQnQKV+/rz/PVhoyLJDhQjW8iDWhcd</vt:lpwstr>
  </property>
  <property fmtid="{D5CDD505-2E9C-101B-9397-08002B2CF9AE}" pid="62" name="x1ye=43">
    <vt:lpwstr>OcFF3TnJ7QWqNTK7Vkn+hX1va/jnsOK2Bx7xs0AExFOHbHf1DeolvBoipy2D8Ckl862wKeOs4hh0ktJXoLTLiaGgVIe6EGJ6fWpAEy0hO7ouzg8HYDkPXjJORbw4ie/VO+Nkpsvv5edYbUvFT5yAxKbM2/o6EXMkgznI/VG5oaGSEqVuEF5oaTWuwpVtMqyxPJhpIvCTWDJXYHJk7W02VyZQBmZnu0a/WJzWgSmV0wr6oth3ulELqgOnAzkA1D+</vt:lpwstr>
  </property>
  <property fmtid="{D5CDD505-2E9C-101B-9397-08002B2CF9AE}" pid="63" name="x1ye=44">
    <vt:lpwstr>CsBytjaTQAw75QY4TpNJSyWrCXS0IRBqPqJZlgFq2K3jMchedJtrpBD9PuMimO6hQGhkcYDofxzV9v1qgTMgHbsUS/nPtzVO092eStb+Nb7z1lRjubWTEecD3H4OvbC4qGTtj/LGa9fHLMYbo1dZp8DokALXj3tpnrsdqG6LFKb0dx4LSjRhLAmSS2w4R4jD7cLrhe8XDM801iIAZlFMkKkKAmkWWLEGrBYcbH6rR0ElNLh+4ZMeWyy2rfVoW1O</vt:lpwstr>
  </property>
  <property fmtid="{D5CDD505-2E9C-101B-9397-08002B2CF9AE}" pid="64" name="x1ye=45">
    <vt:lpwstr>G3qfYcrIrNYP/YDsunveCx5NqdrDAWn+jPou8SGTKqjfe73vvGv1daa1N4qR+3fi+ATE2rsJq5SLrpTexXDBDcec1s4ntZikwQnwQyzziznn0FZGxW/7TKYcDtFxXle0wX3YzjBfRSbPbOEyvmGISNbaftdKuHBCi+7LkmrCUd1cV7g9cIVO8UvYyQW6kuqzedZSGVfMjhZQPC+0a6WwjEpgNDGDTlk3jlM873yeKBoSFSCQUu+9cPpPgmnYysq</vt:lpwstr>
  </property>
  <property fmtid="{D5CDD505-2E9C-101B-9397-08002B2CF9AE}" pid="65" name="x1ye=46">
    <vt:lpwstr>Y5W2IfSRLjdfnh6WRwBJk3LQcANQhHy8BuL5E68uVLz3dUSUV7+4x0TTapmR+1d5rIfTGBQUAVjkv/JRXe9DCIplvo3fv37ZgWlCbOWrI9eU5wh7GVgTvO8dSOFwvfS5sl599oJk98hsAyMUga48dVdqEWb/3qLFEiEsZZ/or3uu6xDJuhzmq38tYVqrraIrit6aX6IEfM+mSOqvA57p5BljMBPnP5NQJKdbgwJN9BbxhtTuokrF98PnwuhT/Qf</vt:lpwstr>
  </property>
  <property fmtid="{D5CDD505-2E9C-101B-9397-08002B2CF9AE}" pid="66" name="x1ye=47">
    <vt:lpwstr>UjG8HOyt4YMS5cbv7Un6V4PNigsFK+Mgh9vzrq6NB+j2Rr4Kz8Szn7rlxJACoJUxXZPl0Jk6xdGxbHi0ptSbe7o3Xe6BZ77XLVa9Y5YGmG15ftT98zZ7YnLTyRLvge3j6ynSS9ctgsSIQotwkO1j/dtrtIm8lhLOW3QE/W2a0My6Fzcl+3kQmpHnyGacRq8XoKU/liS+7d1btgc/KptuVX32NwylcIUk+f3lpWVANTxcdAUod2GYvIx6m910Oi7</vt:lpwstr>
  </property>
  <property fmtid="{D5CDD505-2E9C-101B-9397-08002B2CF9AE}" pid="67" name="x1ye=48">
    <vt:lpwstr>BowCPT1TeXsyX+LXFNcUsIsI+YxxozMzHCbHNbNyvW+NfSL86AyEF6EidQcMB0gLRkP7uGkZTPHHRen5gm0/6LXqn03jQHsMymqd5r91xWuYoWqv+qLhikru3arv/q2CN48yB2BCLb4rMHfd7V7GErZZ3A72/SB0cm0MDGHyqWMODBbG/T2rn6C7+kEDnrqq4mQ685VRzvoYHcXv9AO8orHAWpNNWK8YeDqiVwcQCVGRof69PAPByjc2r3rRKYM</vt:lpwstr>
  </property>
  <property fmtid="{D5CDD505-2E9C-101B-9397-08002B2CF9AE}" pid="68" name="x1ye=49">
    <vt:lpwstr>4TliATESEQoGqAruLYq0BNIRuYKkiAbI1PyILw5B7w0wKJuRwSuk1HBxHVVLOyVM62iQyg3YPfkWoFsKcVD0kJ/uKvmTtgTPFxKHE9xkybNL0UCASqx9AS5pUaI/9G0pdu/09TBXaakL+IvYFhPW6UVsJZwutkzvbdwIQXSEOGYByfYIP7ys1jCAq3SklATHTdMo9Ve71UBNmqzsU3wQ9Ciff7UdM1W0TMMN9Db5Akb+SyeehzjKYoesSpe37Xp</vt:lpwstr>
  </property>
  <property fmtid="{D5CDD505-2E9C-101B-9397-08002B2CF9AE}" pid="69" name="x1ye=5">
    <vt:lpwstr>cK1dN+ENguiKAl8Rb4dmM7RVEI+8TKmD8g8XRqQuBdSXnQn9EuN9ao9BG4OfLJ1ltizayE7OkDUkQsBIIMvTackDSxraSNA/D78nxSJPQ4jFAhSUn3BU4EuIjx/5xxaG+Ken2kmxLFbQ11ZujhkTQpr9N06327cF2DnUOnOgnOmGsz89VtKeMtoUibTa9JJx0cug2n6VLvrY31yyNbBhjNn7E+z3Q5Ddp4cNt1G2iInom8wmNMc2eAmAbIUUw2Q</vt:lpwstr>
  </property>
  <property fmtid="{D5CDD505-2E9C-101B-9397-08002B2CF9AE}" pid="70" name="x1ye=50">
    <vt:lpwstr>8zyxbzY5CSIKIU9sAQvi+EfX71L8vWnYKWkPjQfpz2lUefoPQ+GCnCQZMCpsUxmVrKxkXX7xyvTaCXNo2yT0oAf7NV5z0TKhnzDt43M1N+2BASQVwotNaOXGnfWgzthmpVNkaf5jUTAHVIA9kXzWcbXpU5yBSlJ1ruaP/LxHFCfWh8RlZ2RCOppxeMRA+pJqJjmou8qHLQDf3/H2V4SD4LfORQZSl60NGNe0sW//gA8vONz8ZO6wuLvkHfXQIuT</vt:lpwstr>
  </property>
  <property fmtid="{D5CDD505-2E9C-101B-9397-08002B2CF9AE}" pid="71" name="x1ye=51">
    <vt:lpwstr>IZPBDYE2oJ5xt2+GX+pJ5XJrZ6Chz/sgOf5sO2L9rxgNoEzwdtbm3+plySkRwSQwWyZYI4zcM8Bz7OQLb3r8e22RKJQXF2A2F5Gb6MQVo89CuBV4KD9CKzbqiPPszHLA5Z6ekGFJdrGi3M2dd05D57G9c5+XOTF3k5ErHfsJk88mzeIftHAUYC71LubIx+/QUna2CHTUp347IMeqwzSCnGa1o+Z9EGvypb9LGksVnVNS8Un3zkpQxDBD0nNovGo</vt:lpwstr>
  </property>
  <property fmtid="{D5CDD505-2E9C-101B-9397-08002B2CF9AE}" pid="72" name="x1ye=52">
    <vt:lpwstr>gAnkxrMfeeRRitgd9EjS3ScCmI3kdDAOfnDwLmsuFrdO2lkyEw1aWWKtXwJtrvNS3qFzuxxEd8zSxqqgHy+Y9t7xdd5sbNx+uE5E2lpith5XBzYPfFajk+3GgLmzwY6/iEusoNIN/X6xZpn19Mg2dIVXwQxe9U1h6JuTY7Ucc4k/qZzQPOW2CYHwRjeLoZn9GXHEPKCvfVKVODPW9rPrZs01LZG/WfY5RQpxz9WoioMCsvGYnpfqL2nflsuNzfo</vt:lpwstr>
  </property>
  <property fmtid="{D5CDD505-2E9C-101B-9397-08002B2CF9AE}" pid="73" name="x1ye=53">
    <vt:lpwstr>pwFNdvoQv8uBalXOOSoDgZl5OaWlG+JiJzUeJ2JJLfrV+dZAdCfQWhpq+JvucVekCvb11sV6y6BAdLmZB78Jb86sImcjrjMtK0Pm8P2tB0aZciY8baEWcENYxjWiSc9COHFf+8YEAI3zqNXbZBpY3JLc7kqMBeSRHbAz8E9qD8n20j8cqS9MgDouWJya/iX7VA7WNAXid4i8d3R1OjnjvRHe9UV+aJRtImhnwLjuPjEBikftZyTFfB8qOAXOe5j</vt:lpwstr>
  </property>
  <property fmtid="{D5CDD505-2E9C-101B-9397-08002B2CF9AE}" pid="74" name="x1ye=54">
    <vt:lpwstr>wtC6UbPanpNp0YUwBW6K+YzVhkb3ID5KdPyOtm4wqnuRnDx2iBhD+92tKAwzHE2JzDUPogSxSM4bG/riDWQRvqPPS89o5tjo7Hyq1XEot9W18w8uKDEtLQcjhD++sTQTmF9n5WUijmou4jQ1YHIC6AEBuzDz0ZHQnGTQsnI5yieG5wC4bRyscdkRx8CTeJ98jmpH541bUgEx0ReLhLTKnKht1qPFvXBXmiik2MXhXfFIqPsR9di09PryR/WUQm2</vt:lpwstr>
  </property>
  <property fmtid="{D5CDD505-2E9C-101B-9397-08002B2CF9AE}" pid="75" name="x1ye=55">
    <vt:lpwstr>LX6aBiYT8Tud9L29ed90P7kgfBxhyJIky7BKwtSTXE5YeIdJzl54gKF6LgNl8XW8vEsRgSwEEsGLEMlGFSqa69h1fcWCOTx96gS7VS8L21qoUy6CVl8Vf9afHVN/C+Vk1sXO7G77+QjnVhm2BWmt4KgrH1/tx5T1uZR1GXaSnnBPZ1dCRFMmZSFWpE1fupgcWzUzcj1WgIfMYkiZS+DXLeBZlAwMv1uoO9VVw0ZoHr6S3EJ2iwTv70GUyjbDPBo</vt:lpwstr>
  </property>
  <property fmtid="{D5CDD505-2E9C-101B-9397-08002B2CF9AE}" pid="76" name="x1ye=56">
    <vt:lpwstr>NkblI4sRNZxFJpcrXR8wy9D8Eon5jIE7qYoU13LMy4VFICKstblPYFsfMzMXvzRr7fSCyrY1a3+rzX2WDm89C7vI4DL1e1QHZYan3NL+CBh5o3Z34+Ld+9vq31YEfGTlixKKyYv9YLufts2oi25pyTOheL8kdm/BoBSwy6JeWu9oSyxn3IT9WVLP0nXbKBEtEEyaRZGVVqrTbfZpH4pDIhUwR1ahaGWrlPYDgCUl8TN/Dr0MW7XqqWWNSSoZLkh</vt:lpwstr>
  </property>
  <property fmtid="{D5CDD505-2E9C-101B-9397-08002B2CF9AE}" pid="77" name="x1ye=57">
    <vt:lpwstr>LUOZbEbnT5aGnh/Lz4+jH0mglrT1JqzAi/0HXQvFnOg4mTGIYdxr0V3hmgAC7IM0LiLkJnpazcWtasff65q8cUh66nIve2C8pUUYS9QHSgQw8laoOpfyGnvkNmJ2S5o7DWUBcZqL+r+gWnKw7onZXWuFQLC/3qsOQXnlH7Zm/ksw2cd/8q8viuNGi8YhBTbhMeWf73FkbAqsp5FLmAqI05Hqk4hlnEZ78sQl0KNxO2U2DyC0uO5bsJYyv/fXdCq</vt:lpwstr>
  </property>
  <property fmtid="{D5CDD505-2E9C-101B-9397-08002B2CF9AE}" pid="78" name="x1ye=58">
    <vt:lpwstr>Ua9hcGgyWxMyuH8fYYZPItzLkmgScUBtRFaxTOaRHaGUWZp/IMVYdBd5+Kef22iYCl4dn54KxWISPW4ZI0npVZ4Y/DSGz0qRfr9CdMBdxzJ+xWUNo/VPLMMBnJdIC/KaSslUJeB6PxuJVA9LRo4iqkIC7ypGFUYp+ReFb7toDUfV9t5KrxQhf212rcgApEWT8THIPDmLS3jPLdVgj7ORnzHfQJKMSyAyJkgN8P8E6Nk6sDUOasPdxPkzwzPzRwb</vt:lpwstr>
  </property>
  <property fmtid="{D5CDD505-2E9C-101B-9397-08002B2CF9AE}" pid="79" name="x1ye=59">
    <vt:lpwstr>9R0CoxzcVjHStamXdD68YI1jvsa10COXsgryPZsI1UqniwDkAq/2IugHHfZAcN7TYZBd2H5XikSxoKR9YbiebHf7+dMu2JD9+P4LNjiZG52Ft6CeHPJK3l9BNLFuJG8S2qPJ149g7YKWdLqmcctGx8NihqjTZWJmE/ZsFkyGhAs2Hx0X3MnNI3ZsbNUezUPzcsK2RgfdNlXxwx/UIMtUlZgISLWfUPaH02eTSUweGQ6Z1MyMGqpbw0u/gxNvngi</vt:lpwstr>
  </property>
  <property fmtid="{D5CDD505-2E9C-101B-9397-08002B2CF9AE}" pid="80" name="x1ye=6">
    <vt:lpwstr>2NqhevZ+74fL1L0hAxcn8WnAXrCl5/YL+KpjyzAu+gSwd0n4VPXxdY0a5PMTglhNBGmyxkBQob4fO4TKOQAFo/3lLwK20lznFhBPS9xNK8DY5OTWwneuSygWYT+vaQu60+XMhmahP4CXNPgoqOlI5d87716TS2bUJnlL/KL4cmdb+z4hPFc8tvMlxC5uNfljx9Oah7myG/mUtMfnks8X4lwfggkWA0J6QyBXVCxCDMnhC5mUMf2YJm6xQYTvZ3B</vt:lpwstr>
  </property>
  <property fmtid="{D5CDD505-2E9C-101B-9397-08002B2CF9AE}" pid="81" name="x1ye=60">
    <vt:lpwstr>BJUBJEAeiMphk8rHXhd0+HLr4gYrr2Lws7wPTXuz84niT/K6YOCHKNpLrOMcWMwMwpSrD8oRw5cs5hzW1XBCD5o8bGeogalwHFlTU4nmo9j6FIMklabxi4fGlKtk7IKY1rIx9goHCbRIqisqgPkfTWOXy5CSMEnmU1MTGzGI4sy9tAvsFt6hjyYRdyo1BnQftNobemUsJzC6H8CmgHObzCmUxgW0MV/SJrELB1AS4MXQ02GBWqsSxgJ8p+av1Wy</vt:lpwstr>
  </property>
  <property fmtid="{D5CDD505-2E9C-101B-9397-08002B2CF9AE}" pid="82" name="x1ye=61">
    <vt:lpwstr>vR8eiLzjwRVhpHFP/lx7zwar8mmQ8r9cld3C9RD4XtFbGnCdLLl8KLoVTuc4J1taq04GyogT0wei97JJiAn2nvijxulByymnqG4qvhePi4NoVztXwd2sdCor9QsHbryuQxfMhbvUlcEKqQ7FjvwSXqbQadZ6AxkY/io5L96wDzB8dEUyLlxNp1NVngvVbcymZLRbh40QZ/0HdZaLGeQahZ7PfNSz02lmtsDLiFv2ajuPx4gSfUvITJAW1Ol6lQX</vt:lpwstr>
  </property>
  <property fmtid="{D5CDD505-2E9C-101B-9397-08002B2CF9AE}" pid="83" name="x1ye=62">
    <vt:lpwstr>FiTqhKoNJRwJCz7TjqRUoydn/VI4n57PemEqWjZzVqkZTbh4ct4gVBLzqSvhSJMtVJ4zZ5SPuRWiehbHAMt8fKDyhDzU3KhPB9E7Uz/evt6ssKHcs0Kkd5ogTKNF847BaTdAwoB8hsuLrKxJBOW7Ch4lxP6Yflo9GAwl59R88OGQVuQR6Zp9kGo5m/Ae29g9UOeGra+MQYBz+03XzjGSUST/kCm8bCCYneuNQpyOzDxt72RveTusvVXrAtvZz+7</vt:lpwstr>
  </property>
  <property fmtid="{D5CDD505-2E9C-101B-9397-08002B2CF9AE}" pid="84" name="x1ye=63">
    <vt:lpwstr>OpNeAABBzXSLuWMZPa4xHnYWZdTUTiu9mi1oWoF7IrOBllXNIDj7HWB5kC1oXCl6yVM3ylcGBRwjZ19VoMinPDTJAj7XZbzxSNSm8+9BLdpgWrm4hQv7l42fLxiG/PCNetV/VZkNWV3zDpH/N2H/+MOtkVVs1uTl0n201phGVMdG4oyMkzDd1GVyeLWmOaNllzW2GKWKT/FhoIOgRJXsvdgVOr2CzhgDWRMLC5UPhQkNJRSXrcFU6/c0mC/avmt</vt:lpwstr>
  </property>
  <property fmtid="{D5CDD505-2E9C-101B-9397-08002B2CF9AE}" pid="85" name="x1ye=64">
    <vt:lpwstr>Qx2MiAGYv9Qt6K02RCh9Mkvrtjc57dn76RajaHROEOg8rpEKvFekHLglZ1P/q7Hc3Flkd7kTgFHyAlney3O8R+/zPbimdJvb/2mFU/ZQQlU9HrtJnguE2m9JB48equlXnDaEcudYddyLw5TXFQaUVGAE/kNTCwXG2SKyvwrOIsdiAIahB+qiTMsyM3dXpl/mnn40V7DkSImdh2hRNvFglAgk1hmcNAJ8nPy+oyWohubXi1ENey4RosoAtX6NChQ</vt:lpwstr>
  </property>
  <property fmtid="{D5CDD505-2E9C-101B-9397-08002B2CF9AE}" pid="86" name="x1ye=65">
    <vt:lpwstr>nqjfyxDsO7h73Zk3UXBwr0bYD/J1zMkNEeF3RCObroZEtNUUSUV1fAgK2PDNVtouvV1v6HzppYG5G9iTJ/ah71C8mMC4fnCBRNN1G96aY1B/caG/DiPQ5/pihiRbA2g//qtrIng6ivwrhu7qPYnA0ot4VMAmdyB9VD/olD0hmz0owfgb7DYIZ5n+8QenG91gx7+pj/AhLkl+Ki8Uu68NQC6Mpu/Nx01aom4ApqvdZKhdsqb5yh5Yxzd/U8kb3HN</vt:lpwstr>
  </property>
  <property fmtid="{D5CDD505-2E9C-101B-9397-08002B2CF9AE}" pid="87" name="x1ye=66">
    <vt:lpwstr>a6FViNs0tK8/TL2l9haPAzD8f92Q5y0J6Q4PFuOsfFr1qwpVjPreKTrm9Hg2tuF96ktZ1Y5GuXCdiBRb4oiEylzrgac2pL0UY0PPcE4Z4lTgxMBjTXg0Al03AOJg6GzMba2ejiQHFtfCl/ZZrQn5Phr4InVNEVmk2qCyjet2mlVZ8WIrOg5zb5psZ+o2ghmkOTi1LnCyjpK44HneXspLjcw5inHShOFrU0/dKpD5JrvwDu7f2nHL1bEJFiEyik4</vt:lpwstr>
  </property>
  <property fmtid="{D5CDD505-2E9C-101B-9397-08002B2CF9AE}" pid="88" name="x1ye=67">
    <vt:lpwstr>avHW0tKYrIgOhXjXo3lc1qqwk0v6mFTf1gmfoXiOEFjpQAk8yecZCa6ABfGijJY9n58duMQUlBtQUh5hQGYZgsUL7RoGMBVzE7yxEB5zMjGMTzYqZSDgZ+YcQy5frw1HC7LDA6JnMH8UHoZ7+V5OQtyw6/9mlk6zNhI8MauFwkqYkfNbEZRxfBjrgYW8JUc4Qzd3nnHzcXv1r4Eem6KGSE8s7FjF7BvaGJWww2ApFT+qASxPGLdHY2rmTsaJjtd</vt:lpwstr>
  </property>
  <property fmtid="{D5CDD505-2E9C-101B-9397-08002B2CF9AE}" pid="89" name="x1ye=68">
    <vt:lpwstr>Xppfwjye4b1V9j0h79cKi47AvNzDZL3atr8ROp9fwxdwvKJkWO3p3u3CBgQ7A3F8Nd8Ve5OLr6Zxl+ikCbFQt7Sj8EpiZWPwTJoUu9k/W1nrHYZeAGvnexB9yilDnOLTsgpW0e7eJtFjcRkLl3fF6BwtHaKAxbwL2Hi/8SxWUkS+IAuB+QKN/N3zL+LHKl4sxmxRr2vLPI3lbUDA2HR1v8RX/7vQFWIYGdetQ089pIni0DgWExRzRY9u0Hswzwz</vt:lpwstr>
  </property>
  <property fmtid="{D5CDD505-2E9C-101B-9397-08002B2CF9AE}" pid="90" name="x1ye=69">
    <vt:lpwstr>mtjDod+mJLGXyHuOHEw2/SKGCyd0EW9c7SdlDm1ybu4XcqL69mdSuAy9FNZrV9TXvR9W2QoQNLNWsmdJeIqC8QQyRKeZk/OJ0m1NXS4gcqvMFZaPvcWJ4g9+AyXdOJMVWkmWVbLiI4hB8d13b+VH3DjTd5XWmiwisvN4uuBBt0qB+4hicj+hvSMDkY5XAS8Dh66L82GlDnbDh69rhUb/MEEtSNbOFrgSlWlwxKbDQaPzCzh0N/28K3700ds3ceO</vt:lpwstr>
  </property>
  <property fmtid="{D5CDD505-2E9C-101B-9397-08002B2CF9AE}" pid="91" name="x1ye=7">
    <vt:lpwstr>xpRHP+B0vtDYWJqkrwqUZ8Ds6Feod8Iyq95JufRXGGQQ0tg3zjDxk4SmNDcROyKO65nN0E/4aFSe/m49okKssywFTn0mTQpdBElz6oH9mqQqKzxk1U4oKbBocqjeJJ0EWQQJ+DIi6zgjBYyW2OwapNbuXYQ1AR89RXQUXXFs8B+p2UjfTmRdQ1lWBeOk3TtzCt3NjUzWTD4kAm2rHxmGfQ+H9d1UBMt01Z/QcYxe0CsQW9t3Betq4BTk62hBOnR</vt:lpwstr>
  </property>
  <property fmtid="{D5CDD505-2E9C-101B-9397-08002B2CF9AE}" pid="92" name="x1ye=70">
    <vt:lpwstr>Z5DsmbFKL6WBhgmLg6pjz4Jtd7BDz/8OrN3Ux25eUl56dhD4KbrNhKcvhwt0LmVGejbEiDxHKIck5g58lVTDqiWds8Ui951WmKStdXlkYAlbJ9nwUX8zvoxwD2u7Ci55PE3wnqQwS8D+HIOl1uEasz6bMdiGFGv05Rf59OAW/js3z44AWPPV1Cobx7n6hYYiXye0U+M5/h/ARFCOG1u9wSaZ8EoAg1QNeQrYUcfK8DLaUGvJfSBwQNgqoE51937</vt:lpwstr>
  </property>
  <property fmtid="{D5CDD505-2E9C-101B-9397-08002B2CF9AE}" pid="93" name="x1ye=71">
    <vt:lpwstr>4CQc5GlbvZrImGER69LfmNebtVGH7LVWeIKPCejsXHHud/1eZZgSObRsaBpdDF0HZyZsy7dYthoRwFAUpoo3B1IvxvDSg3hUY8ft10snJz1Mgw7Hi6R5cU+9lHfMVb+rtuKFgK1wbnB2rFM/8Dlf2iwP7ClTHP9qu+SlLmMsD5/k5EdPgmYKhejGS1mNdSSMIftmFUueo0AiGR/Iz8/C+rbjnX7LdQ8G2a0vJgV5ITy/IZDrp3zUpqE7fqqU50i</vt:lpwstr>
  </property>
  <property fmtid="{D5CDD505-2E9C-101B-9397-08002B2CF9AE}" pid="94" name="x1ye=72">
    <vt:lpwstr>NcfF5On8Gqvsvmxm9UWCwJV11i9kakxN4w6lc1/yxLXsnX/3+XOjpiqcSTd+vzAGgS0xfyMnoKopuQcZO9GdRAPKzy3ZpE55ENT5SjHaFDGipyc3+OJlahwYHQJrL0eSolgCjMF4jIbZfL9N9Sv6t5hNhO3M+cX3BZVkAicGFUdlTF+4+VNJEXPFPRLtRkwnObadk45v0QmEpxbMcn7BZh3rtJl8VVP40rd7IEbdTlQBUpVba3D9iBEE4aTbVc3</vt:lpwstr>
  </property>
  <property fmtid="{D5CDD505-2E9C-101B-9397-08002B2CF9AE}" pid="95" name="x1ye=73">
    <vt:lpwstr>9zXmgjFkHbNsAixdbt+9LOzhlF8e4kzRKrJNwuY2YdQViLs7TsceDUmSp6z5vn+HuZBkkkkmILgm5z+0MsUcwEkKT4Oax3t8fEWGKiGm9iECWg+pW31Vsz/fnN/vlCkYlqWWn7KsEI9xGwNo3eKAoE9l0lRygrLRE/Vv3Pv66vIjrXCH9K9gTgkSFUDMmL2kAvq2v13TT1UTadapJSpJYIvaWiiJ5v6TYQPVhbjWDR9XdU1+WopfLhTq/ocZUFp</vt:lpwstr>
  </property>
  <property fmtid="{D5CDD505-2E9C-101B-9397-08002B2CF9AE}" pid="96" name="x1ye=74">
    <vt:lpwstr>FC0RmVmZbu9q1GGuwSv5LgNr2fAu6UMlGSbIdTxq19pvlo6GrBmg0eZ2LtCYfFnuEHE28vz2rxcKo3ekFae241FvC/Tr/oHA9d+fF464RDyzmKYKGkTso5Fy36+KgQ1s2Atub9pi3rDI6kwSnWDonRDWJynCGAsXPfAWscLA4cMNKTHPsxpcA0RNpbtjJGnqfXVGmFf2hJ5PBx47BLemNCqhEo3IiFSeKqKmOhE5fKGptE137Fc6jeAho2E7Eiv</vt:lpwstr>
  </property>
  <property fmtid="{D5CDD505-2E9C-101B-9397-08002B2CF9AE}" pid="97" name="x1ye=75">
    <vt:lpwstr>WOI4w4KlmfQf66neHer0lzU6OBC2CC78/lzgc+kNTGbyf4NjqtS/7KuOl7lbVfEqijJ2BZmfhBx1+n3RPv+wuh3OBuE0L6Vpn0sAXSixTt+vu7pPmWbNVtDWngOOUuOeEskHh10pY03pdBhDJrfJT1wq9VbhS/OP77kABKMAdxTUVd9OXjgJwmzg4Kkj0rwoC8DffRVB5k6kGK/Qd5QECocRHH4gzrG4toVfjprVZBXu4MbVJhu8CsEIPh8FCZ+</vt:lpwstr>
  </property>
  <property fmtid="{D5CDD505-2E9C-101B-9397-08002B2CF9AE}" pid="98" name="x1ye=76">
    <vt:lpwstr>FBFQbA/SXWKTK1QgNF61klggcRCu1xsf3iADDQrZuaUf/DujWME4+l3NgqeDpOe/MAeaR4oRQUbQIZ7rX7BFySCPjJ9DKdzdQXG40Yo+IOhxzfSmXd6iVNNk/tIdkltWaK6kz5krE86ZykFu5v8jGghdlf5zIunl+YNtS/+H7j7anihxA2fRBWjIhU6XATsmITicbWCThHP0zDgmlSxbm2ZUDJBfZhSi+MbUHPqH7+0DtKWf1OTNhB074+3leKv</vt:lpwstr>
  </property>
  <property fmtid="{D5CDD505-2E9C-101B-9397-08002B2CF9AE}" pid="99" name="x1ye=77">
    <vt:lpwstr>+wwJ8vYYnEz7WmQy+gkDKnRlUzjdpZKGNuVCnolMsxPCkZvIJTNsJtAhkMQYj3H1GE+Sd8aMzW9xfSsnWf1HF0Mlnjr4QanXuw23d5Pokwy/o3WtJx4BS1U187QIye4PM4Ywfqltnpm+K9TWklc9cRbVOBwoNk0BQRTv70zK//9LkSL7PqhradKdVZNsMr9jq9XtNA0/5oiw8qYR/hl3Y2z89C5UTcSfmH6W33pycu11pt6q/K1Vk6vBiBWMEBX</vt:lpwstr>
  </property>
  <property fmtid="{D5CDD505-2E9C-101B-9397-08002B2CF9AE}" pid="100" name="x1ye=78">
    <vt:lpwstr>ooe6aeJFzsVKbKPOAI2sjqemenZwwqPkQ4EL16Jk2nCfFxDIV2MlNpKD4mD/ax9FDQv/xXNHSPhCFxpl9WlBiQ26Qzzh9ThXR1keQ1KGYeYUJYU+3OwnzrdFAfy6+ufU/KXGp1K/HSmymMUN4TaQjJkRkirVx0LqjlTaQqLv4Tbqp9o8ovEhBYEGdamnTy4ufhVxluVF/WlZMSadw8NIyIZLcY5uxFHFW1Y8lXTnxMxEIToYbQUOPdKqwoblTx4</vt:lpwstr>
  </property>
  <property fmtid="{D5CDD505-2E9C-101B-9397-08002B2CF9AE}" pid="101" name="x1ye=79">
    <vt:lpwstr>N1JwZQvUZi9Mw6c7fSYNHje4r4LIdkLv6c9eNStww1vvxoL+QHrO3qInHvQQgfkvGahctU269Z4UP6OijyAb12PZovdRbNUGgmUYmG1Hsw/CLrZqPo9fnFkfD3zwISXUdGspt7WGfmWcwUwsYWyW5KCDI4MyfJNEUGlbhq4B2Bm9Z4FBOQ1F8e/gE+BFsXiIdkcgQw3SGZ4J/bxLpojKC08nkZ0Ff86W0SC4Qmdh8IF+JBJT/3Dhub6xhumvWK4</vt:lpwstr>
  </property>
  <property fmtid="{D5CDD505-2E9C-101B-9397-08002B2CF9AE}" pid="102" name="x1ye=8">
    <vt:lpwstr>bV+veA0a7q+Eb97xGmQQ3nkhuMiHENTsIG4s72fcUrBAhQ1KMRTBlC0ZuSR4nDaryIaUkU8nuXuu3wioh9YFTZDtHVGObjXRrb+5cw7s1E3osgNe9HSEW7gZGs1q1usVJC6qCm7vIFlZEEMOuAXsmHjNcGZOP6ChDOr+HbkuJ5J90g/j9qR4L0gm5Bgnf3SNaQ2OLLrfBCmDYH10LJ46yqZYG6koU0iYGrHZ85M8wwQfreyRzgR6t0qCoepU4vP</vt:lpwstr>
  </property>
  <property fmtid="{D5CDD505-2E9C-101B-9397-08002B2CF9AE}" pid="103" name="x1ye=80">
    <vt:lpwstr>9jZU4JfGdcXOnIKpOdZyP4rFQZlxfxuKgxFbhKOhDzijd3fPKHEAymFKkBIOFkiuyeDjeA0zLmalHh+QW8ZQcay5ED9lIEmyaNUfrw0mX4e6JAE/CpSK2r/HrDbvX4wZSLBxLfUFlMZPLHXRHZsj/u3ZQYtEkzMScXvXoY7sReSWJCvaqd7LHtkrjV2IYrpvjoEa2I5pI36wChc0ZSjluNNK1sWcUCrVOzFxSNM6vENmcygcvh14XmX57SGTaXN</vt:lpwstr>
  </property>
  <property fmtid="{D5CDD505-2E9C-101B-9397-08002B2CF9AE}" pid="104" name="x1ye=81">
    <vt:lpwstr>lKOwLn7cBOwRglkOY9B5Mi0OtrkhDu8PcKdjV6PAt4EoNaqD49AmPVcnWcJiVEdC2ACXCioV/3xmn/N1UyF6v1mEEtkiup4f7I4nW+GQ2VsaqS0cSe7hDZv5rrRTNJjmcdc355PYmjwe4TBTlY9d9dQ2K9/i6Fu3qXxIVW5rp0Toty1S16NfGKrvC8hEg29KvXuI8EO7hBA/IfRba+tdWpJHqhHPrg+fMyObRA0OKgNhbdk9lTYaJ67JsVNsGlA</vt:lpwstr>
  </property>
  <property fmtid="{D5CDD505-2E9C-101B-9397-08002B2CF9AE}" pid="105" name="x1ye=82">
    <vt:lpwstr>gVkAJDLAd5O6kWdK2sMYg83DCcFhxbAGUuIxCtMFH8AHsJOgyIXrIezYH9FeogoZ1mpYe+rCZH+kd2Je94ZYDqEX49KuV31RhmTQOouqMMDJ1p6zGy6xvq0/D9NAzZNseVBFChtLjSwk1fK57pO1GfVQ1tPhwi7D9VfAhIVDoYbezbXsQsQS5HM3RoUp3SkmeV09XXhGM3ecTh8b3OxLDVZyX0bR64lTsn2qJ0as/gv28tJ8lbksS9NZqfT/0ip</vt:lpwstr>
  </property>
  <property fmtid="{D5CDD505-2E9C-101B-9397-08002B2CF9AE}" pid="106" name="x1ye=83">
    <vt:lpwstr>Huo+7m1GbMzPZignnBW5mgyp323rFh70bbDf4VT5DQa7IvHdfJqNsHU9Vw+SPtqWWOJH6Bg67vE3GgGubvM2fJVZHHrXMrQe9zqfDm/DEcbWNxVtpqb1mzq9KUT+PyNLkz+jUE8hQ8+nkBjgmt/sRdOKJZ+LRBS7pzpFNOIWYUEICrDBfEJvcNCbjrH19BHZwdtJaIrFsJpu/1EafQVZ32aodflrLaLu2TQjNG/m3m0Q1ygZBPXpdBcanR/J+sH</vt:lpwstr>
  </property>
  <property fmtid="{D5CDD505-2E9C-101B-9397-08002B2CF9AE}" pid="107" name="x1ye=84">
    <vt:lpwstr>+QlztnxI5r8Eox5MQMOgtIJYsfsJgDYmp6wEkGCF7fwqC2zL4n2H3xh9MUNh3dZdts7fPI+66E/E8XwdM8BBH63rRiRtZTwksln17t/Hlg48jn1yuFLKw6V21ovnrZcmQzzGDL9f8IlEAb7zoeT6jqpr8bm0rO4SvsHTZSYhTufbsNagnx19UXAfqr6ph8Ny3k9fFscpAoKAIa7exvdaTXm0kQwCihdLqdAovcomP2HVNksJZWAoRF3TAMGeQ7K</vt:lpwstr>
  </property>
  <property fmtid="{D5CDD505-2E9C-101B-9397-08002B2CF9AE}" pid="108" name="x1ye=85">
    <vt:lpwstr>cOgYbFINz8TXuVg86e+/ujhIwkGRaupgz2P7eEUzvn5T9vgF8iO1zV9O/jYUsbq64LWAvemrNX6B1+4Oe6RB03u/Dh+RTkf0Lpzoxc4jxSSbhqdGyzf6afKRetfLzfyWPGcDiafo4Ql/NNqkOHoPLA8SMGJfwrZlQhrh/9E5yd+yIZ3O99dm6NVIYxwINKTRtiGkA9kI3jNN85PygCFApVWq1JCHojhwXlA3PpHey1oHkaA3R+UCf3ZIfDeu2q3</vt:lpwstr>
  </property>
  <property fmtid="{D5CDD505-2E9C-101B-9397-08002B2CF9AE}" pid="109" name="x1ye=86">
    <vt:lpwstr>a5duIC16hDLAwU2q6Y2Qp+BvgkrTEDVEb7sa+lH9+CYFEOvZff2ENBaHzMNHJmJOyEn1en7XpK6LLdgpi7JWpEB/TAQ+jsyxDFGwsqjEdPowoSSxhkMrE849+y4CWuYJNggYTXTisr36rlGX3LQrtm3yBQhvx58vdaep2tIVBOWo+sw8T+gV99h2V0EmQe+rmFOezd3pEe12GvVnkyf/jmyZZvIGGF1jgbs/py0hTbbLI+5u1NCxMqgukv2LUgT</vt:lpwstr>
  </property>
  <property fmtid="{D5CDD505-2E9C-101B-9397-08002B2CF9AE}" pid="110" name="x1ye=87">
    <vt:lpwstr>7JPaRSXvee+lR/hJ+uHWKFTXJljcOPyvbFTQaQ+et1BoDBJR2nW1FwTcS5JlagaQRBvk0xGP48EAX3mPV19dsDGkrnVdNMN9Uxmb6MvCjRUTx3UAG0ptIxWWHZI3jOrLFTfxhypG+QM/uECRkJH3gwkkJu1YW4/B5RuZqYBkvH8K+giHbt2plnnFp/69xxVLBwTmf1WMK9vW99USVB/s2nxtyo0Xz4JgRcWTBa5sQi6crNFrdcj8hmWPVDBJJi9</vt:lpwstr>
  </property>
  <property fmtid="{D5CDD505-2E9C-101B-9397-08002B2CF9AE}" pid="111" name="x1ye=88">
    <vt:lpwstr>v/ZKSMKsk3flwdCdKSOL8D5YNwzonskHhc19yPHdY5LpKrKA2nqRaShReZUUytF3qmGh4rJ76W/T9km3ovZG/uMJn7zkWqaoB0LMNiSQjvWSKwBxnoSSC3OE0xhVl7GG34CkgP1Coy5UE8Qcc9Lin/zga3Rje6+CfG59zeLUlUHivPry4TofSmMJ2QiSMwC2+21mZMPdFwikdwopAvWxBVJZkKKELaFCw8ObTLV5b2CjmEAzCsX64KCo283Widd</vt:lpwstr>
  </property>
  <property fmtid="{D5CDD505-2E9C-101B-9397-08002B2CF9AE}" pid="112" name="x1ye=89">
    <vt:lpwstr>KvRTLoab/7jb5bFOmJxHM7e89tHFtoqVQr2IDM4M7aT+vcevAz8ifn6+5PpVxOZSbzV0qY227jkXyWHocOnc0oGIy+zy9F3IJZISlBWlbufwl1zm9DWIWp/kYUkIXEDp1nKyTlyYr+UOOuduDN06vNR7Ycq1EJgon3rJGsaQtuOCzfoke5ipzhQ9fVoxKJ+ovwytuqzEi349mUCIm2FMPx3p46UwQK34hnU7Nx79AG9ePb+3Z4PlZj3I1fSAehz</vt:lpwstr>
  </property>
  <property fmtid="{D5CDD505-2E9C-101B-9397-08002B2CF9AE}" pid="113" name="x1ye=9">
    <vt:lpwstr>gvOH9soQLSkJUvtEsItQP28ilwvyhazmEXVuSchsaLavoJMsMnzuk7BEG0OEYWxdw3R7j00R5bC7p+SaIq7UrGSzysNq2okke8P0WiqJ2bqcKnYaihO8P2NwjkDaj4v7UdkdfX4yvs7ZBVCjCxyjj2Z5AKrCK5gQo33up4nR6GZelqIA3IqidkEQSXvdBgibviB6hRfYa0g14QmGxYtcVB/IsmS1R1lntx2Vz+meUM1Tkh00+DFtNtorVB8oxaA</vt:lpwstr>
  </property>
  <property fmtid="{D5CDD505-2E9C-101B-9397-08002B2CF9AE}" pid="114" name="x1ye=90">
    <vt:lpwstr>416hG4UgJGaZ71uheL2C9i0cShilytNofOeJbWT6Oq7n0jMSsumG+LlW4RsnxtxOXE677ZUPPtOtBiu4zOH6GbfQ183FTbb+VnpuBKZldhzrwiZZmQy5K1jF9JbaGt2L0B1vF1X4bI2+jL6CdiT8XXWVM3MHDz02Hv0QBZ4GQNQiUFvVsIVYQju5XFUhkxR4zOMbLDPGM8KA1FyRTXt7XyZwuUrhPyDXNgjSvJwUIGPEbp7EOpgLzT3CDZTiIQ4</vt:lpwstr>
  </property>
  <property fmtid="{D5CDD505-2E9C-101B-9397-08002B2CF9AE}" pid="115" name="x1ye=91">
    <vt:lpwstr>bqpXU4imG1gzUwXeXT5k6naZXDSXa7n2/e1fFByGsbfJr0OhQNSzjGMe4/e6cTVbIoMffJvKWgEmsO79hg4nN9FwHw/83R3ejU8JGfHWfdzF4Wxc7VJf9svG9ycYdCurMaWvCY8KrclWvjO2arJWLCgP/VWtZhQBWdesarAFXsNcvgpvlmmki3FaPffZdr8+uAhUg42JPbeqqWhShuMTkYdI9sfuutLtladYAe/Pfym0ue2n6ixsOOsMoEa07XV</vt:lpwstr>
  </property>
  <property fmtid="{D5CDD505-2E9C-101B-9397-08002B2CF9AE}" pid="116" name="x1ye=92">
    <vt:lpwstr>mIthIP5oMDuLrC/axoYD7khzUlZY2vGBmzyK7BWiuZZMs9NJP0lrv93vI8C99W0QjDA2AxzAkxvWm7pNJpc8/BPRKPI5Alsa0iRRBr+AhNcyG1CxdoPFJu5wTLmNUnDJ9Mi3Fi1ARrrI0p8HFksN1VybMf46lx2WOL2lkUNr+3RQOcsrIc5DWg0b4kJ6PSBPfbhP+bb1KD1Z8CCh/7RO88suoRKnRUoNUH9144YQL6kMmMpoBNHBvpuuAeq0oo+</vt:lpwstr>
  </property>
  <property fmtid="{D5CDD505-2E9C-101B-9397-08002B2CF9AE}" pid="117" name="x1ye=93">
    <vt:lpwstr>qWD8tyPbnddl+0pMMtSLsqNJPldSoJZfA5t4XNOy/6PMKGR8eaYemXSeirtJv35etChlxW6c9OB3ooP7KiGUnjK82blYiyrjEU07PCa49vqNmnzda6KRYCfUmq/0mRaMFmJZCu8T5RwuRAMMbEUrUCPvCgeiCZUZVX/Y6V6zd7HU2jEY2rRchKSRw5UluTlW3oTX4ZZDWHJle0UPwU0dhWu4qkLkXAkJ1v+nMXh4WpzhAv58tbTftGmjBYotNSV</vt:lpwstr>
  </property>
  <property fmtid="{D5CDD505-2E9C-101B-9397-08002B2CF9AE}" pid="118" name="x1ye=94">
    <vt:lpwstr>ASQQwF8gJjYn0esjmOFdhj3cgpJze6MX10iMoZvXCq05ZhQodwWVcZZw58yOnU9LriivDuGFck7zMTjKjtlv0BC2TZqI3opyT1YNnxKC7nhLDCJBAeZKjmhh0aVL7HoapkHmScU+Y1OQHLAHNTWM98sfX1A50zzxONa0MMcNUfzynDyN4BHk4Wq3qe8r2d1u7cheWRl6Dyd34fw9CGLm/hja7UXz+44+P+dnvLmXP8vMhb5zUJSBJCdDqhh3J8U</vt:lpwstr>
  </property>
  <property fmtid="{D5CDD505-2E9C-101B-9397-08002B2CF9AE}" pid="119" name="x1ye=95">
    <vt:lpwstr>JdPKS712LUZE0xoQDa5xHNF5tjljKVeoC0rHWQ9z0fkAEE1ayg/kPEhwFUtcxR7m9mNiQMZ0Ofnl7eOtAcw+DqV8BmQkzjg/kgt293UcEgWfyZMQBFGuqauSmtn5ddZVMmLUFBEkxOltSkilkKV5PC++Yw+6SVNreqr+8Z3OEAJvASeamRiGt2GMTsov63HqKRibDGHsxDWiU83xQTm/GChoY0fm1Jc7+IIOD6xMqENjnul2A9Q0xizi/KqcmmN</vt:lpwstr>
  </property>
  <property fmtid="{D5CDD505-2E9C-101B-9397-08002B2CF9AE}" pid="120" name="x1ye=96">
    <vt:lpwstr>EOZYBRyp8gliXxupxPW7e2X77ITGh0L+Hp0Tqy6AnEW4l/v+z+fui2eeW3HIWaowUOGkYqyXLenZlM/XvoFavTV0YieIczWKdipl0NMa1x3v5YFF4+cPSMnsz/WJIrd/6CgUji8Kh+Jb3znnA2BXhxaBjFc8gJwDmQuhFJ3JXbpAyU9/x8NyCMusu72fBjDPPdIC/Srvb3+KW81e+afZaaUGmqgerKWfH9nqqpCDSd877uQnaGE2ARzP3NGUp15</vt:lpwstr>
  </property>
  <property fmtid="{D5CDD505-2E9C-101B-9397-08002B2CF9AE}" pid="121" name="x1ye=97">
    <vt:lpwstr>hnuoNYYQJHzcFQFFiypv7Q5B4yJKb4HtBrXqjIMX3p00NKNc1RI6Pv6trGiK2yyImMBSfPStF+LAbVe/d1TUk7uB9ER09BVM3yKYwQaQXTLnNZ4zXrZ/DZSn0E2EkkyenOPQJhNuOZ+3ITwYuuB8o2jTOiFYOr8ih9nsL8TT5tfnx7a1zcToaeakpwu1csRepABHXCyleDVSnkz3crdG0dObY7L2e4P70lC+4Ojs7B3B+d7JKfga38XOdwIkr1L</vt:lpwstr>
  </property>
  <property fmtid="{D5CDD505-2E9C-101B-9397-08002B2CF9AE}" pid="122" name="x1ye=98">
    <vt:lpwstr>c5hteWysUGyco0HekkzWtSiYIkQKQevWXjuw0O4Iy8CeSddsfPQq6G9hlLsHnXBvYcIRpMqaMEcSg3kD4LtuxUisDCPAlQ6BsAg4muioyM7ve+PkjmmphK6fxIshMX3bc+ROitBUR1PZ9jWzZVlt5AYsQFwkbbYr6Ase1P4ynx0zK1IQjYMjilEx6pFFDTlA0pEdW66U6AdV2SOg5cMepCjiwgHndTidW3Rc5AyY76IL2LtEp77OiuBHN1te2GQ</vt:lpwstr>
  </property>
  <property fmtid="{D5CDD505-2E9C-101B-9397-08002B2CF9AE}" pid="123" name="x1ye=99">
    <vt:lpwstr>cylhEvEUaLzXbRf5JVQLRKXTP8l9aOteStyJKp2gCmr7kBQxqM5l28GrN0/O36YN60k+cOq9W9rbbA/sjh3DOuXUN7TeiJUkODEeV9L2DPN198BXqiCDagJvQAh/Uil0FxqZQpXJ5DnZ4a/zpNH07YtOajBiBajg6AjETBfOSMKrgORtKRKQRtdJBGAa4/2eLTsK9rES1n+Z4CgnkN51hadUa3T5BogW4hImYj72pbKJSE32qTbvKIkcIbKy22P</vt:lpwstr>
  </property>
</Properties>
</file>